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57B47" w14:textId="6A894FA9" w:rsidR="005302ED" w:rsidRPr="00A86A63" w:rsidRDefault="005302ED" w:rsidP="00703F93">
      <w:pPr>
        <w:pStyle w:val="Heading1"/>
      </w:pPr>
      <w:r w:rsidRPr="00A86A63">
        <w:t>Capstone Report - The Comparison of Neighborhoods</w:t>
      </w:r>
    </w:p>
    <w:p w14:paraId="4BC72045" w14:textId="5D2A06ED" w:rsidR="005302ED" w:rsidRPr="00A86A63" w:rsidRDefault="005302ED" w:rsidP="00703F93">
      <w:pPr>
        <w:pStyle w:val="Heading1"/>
        <w:rPr>
          <w:sz w:val="14"/>
          <w:szCs w:val="14"/>
        </w:rPr>
      </w:pPr>
      <w:r w:rsidRPr="00A86A63">
        <w:rPr>
          <w:sz w:val="24"/>
          <w:szCs w:val="24"/>
        </w:rPr>
        <w:t>Dharmesh Patel - July 0</w:t>
      </w:r>
      <w:r w:rsidR="00E110AF">
        <w:rPr>
          <w:sz w:val="24"/>
          <w:szCs w:val="24"/>
        </w:rPr>
        <w:t>9</w:t>
      </w:r>
      <w:r w:rsidRPr="00A86A63">
        <w:rPr>
          <w:sz w:val="24"/>
          <w:szCs w:val="24"/>
        </w:rPr>
        <w:t>, 2020</w:t>
      </w:r>
    </w:p>
    <w:p w14:paraId="032989A1" w14:textId="77777777" w:rsidR="0016050B" w:rsidRPr="0016050B" w:rsidRDefault="0016050B" w:rsidP="0016050B">
      <w:pPr>
        <w:pStyle w:val="Heading2"/>
        <w:numPr>
          <w:ilvl w:val="0"/>
          <w:numId w:val="0"/>
        </w:numPr>
        <w:rPr>
          <w:sz w:val="28"/>
          <w:szCs w:val="28"/>
        </w:rPr>
      </w:pPr>
    </w:p>
    <w:p w14:paraId="7827F484" w14:textId="338C8BC8" w:rsidR="005302ED" w:rsidRPr="00A86A63" w:rsidRDefault="005302ED" w:rsidP="00CB36C7">
      <w:pPr>
        <w:pStyle w:val="Heading2"/>
        <w:rPr>
          <w:sz w:val="28"/>
          <w:szCs w:val="28"/>
        </w:rPr>
      </w:pPr>
      <w:r w:rsidRPr="00A86A63">
        <w:t>Introduction</w:t>
      </w:r>
    </w:p>
    <w:p w14:paraId="369D3B24" w14:textId="43EC64EC" w:rsidR="00CF4616" w:rsidRDefault="005302ED" w:rsidP="00783EB8">
      <w:pPr>
        <w:pStyle w:val="Heading3"/>
      </w:pPr>
      <w:r w:rsidRPr="00A86A63">
        <w:t>Background</w:t>
      </w:r>
    </w:p>
    <w:p w14:paraId="3D0AFB4B" w14:textId="3748098E" w:rsidR="00A86A63" w:rsidRPr="00A86A63" w:rsidRDefault="00A86A63" w:rsidP="00A86A63">
      <w:r w:rsidRPr="00A86A63">
        <w:t>Is New York City more like Toronto?</w:t>
      </w:r>
    </w:p>
    <w:p w14:paraId="59370E68" w14:textId="3CE6A728" w:rsidR="00703F93" w:rsidRDefault="005302ED" w:rsidP="00917C84">
      <w:pPr>
        <w:jc w:val="both"/>
      </w:pPr>
      <w:r w:rsidRPr="00A86A63">
        <w:t>Whenever a person relocates to new city, they search for a suitable neighborhood. They are usually interested in knowing the different neighborhoods that the city has to offer, and find out the neighborhoods with specific venue or business of their interest, and compare the options. Combining the location and the information of venues near to neighborhood would help new people/business in a city to make better informed decisions and help them to choose neighborhood amongst the many neighborhood in the city.</w:t>
      </w:r>
    </w:p>
    <w:p w14:paraId="69F54040" w14:textId="6B5E731A" w:rsidR="005302ED" w:rsidRPr="00A86A63" w:rsidRDefault="005302ED" w:rsidP="00917C84">
      <w:pPr>
        <w:jc w:val="both"/>
      </w:pPr>
      <w:r w:rsidRPr="00320D29">
        <w:rPr>
          <w:b/>
          <w:bCs/>
        </w:rPr>
        <w:t>Objective</w:t>
      </w:r>
      <w:r w:rsidRPr="00A86A63">
        <w:rPr>
          <w:b/>
          <w:bCs/>
          <w:i/>
          <w:iCs/>
        </w:rPr>
        <w:t>:</w:t>
      </w:r>
      <w:r w:rsidRPr="00A86A63">
        <w:t xml:space="preserve"> Primary objective of this project is to set up the process to compare neighborhood across geographical location, and provide results that help us to analyze how the selected cities and its neighborhoods compares to each other, Cities in terms of the likelihood of their neighborhoods and neighborhoods by kind of venues they offer, such as:</w:t>
      </w:r>
    </w:p>
    <w:p w14:paraId="00AED38F" w14:textId="77777777" w:rsidR="005302ED" w:rsidRPr="00A86A63" w:rsidRDefault="005302ED" w:rsidP="00703F93">
      <w:pPr>
        <w:pStyle w:val="ListParagraph"/>
        <w:numPr>
          <w:ilvl w:val="0"/>
          <w:numId w:val="29"/>
        </w:numPr>
      </w:pPr>
      <w:r w:rsidRPr="00A86A63">
        <w:t>Compare the cities in terms of the number of restaurants serving their favorite cuisine</w:t>
      </w:r>
    </w:p>
    <w:p w14:paraId="4DF6D589" w14:textId="29737498" w:rsidR="005302ED" w:rsidRPr="00A86A63" w:rsidRDefault="00A86A63" w:rsidP="00703F93">
      <w:pPr>
        <w:pStyle w:val="ListParagraph"/>
        <w:numPr>
          <w:ilvl w:val="0"/>
          <w:numId w:val="29"/>
        </w:numPr>
      </w:pPr>
      <w:r>
        <w:t>Find</w:t>
      </w:r>
      <w:r w:rsidR="005302ED" w:rsidRPr="00A86A63">
        <w:t xml:space="preserve"> neighborhoods which has venues of their choice like </w:t>
      </w:r>
      <w:r w:rsidR="00320D29">
        <w:t>g</w:t>
      </w:r>
      <w:r w:rsidR="005302ED" w:rsidRPr="00A86A63">
        <w:t xml:space="preserve">ym, </w:t>
      </w:r>
      <w:r w:rsidR="00320D29">
        <w:t>p</w:t>
      </w:r>
      <w:r w:rsidR="005302ED" w:rsidRPr="00A86A63">
        <w:t xml:space="preserve">ark, </w:t>
      </w:r>
      <w:r w:rsidR="00320D29">
        <w:t>r</w:t>
      </w:r>
      <w:r w:rsidR="005302ED" w:rsidRPr="00A86A63">
        <w:t xml:space="preserve">estaurant, </w:t>
      </w:r>
      <w:r w:rsidR="00320D29">
        <w:t>m</w:t>
      </w:r>
      <w:r w:rsidR="005302ED" w:rsidRPr="00A86A63">
        <w:t>arket etc.</w:t>
      </w:r>
    </w:p>
    <w:p w14:paraId="06CE4630" w14:textId="0A231D61" w:rsidR="00320D29" w:rsidRPr="00320D29" w:rsidRDefault="005302ED" w:rsidP="00783EB8">
      <w:pPr>
        <w:pStyle w:val="Heading3"/>
      </w:pPr>
      <w:r w:rsidRPr="00A86A63">
        <w:t xml:space="preserve">Interested </w:t>
      </w:r>
      <w:r w:rsidRPr="00320D29">
        <w:t>audience</w:t>
      </w:r>
    </w:p>
    <w:p w14:paraId="2D7F9951" w14:textId="77777777" w:rsidR="00A86A63" w:rsidRDefault="00A86A63" w:rsidP="00917C84">
      <w:pPr>
        <w:jc w:val="both"/>
      </w:pPr>
      <w:r>
        <w:t>Specifically, this project will be targeted to people/business new to the selected city and interested in finding out the neighborhoods with specific venue or venues, and compare it with the other neighborhoods. It will also help analyze the businesses within city.</w:t>
      </w:r>
    </w:p>
    <w:p w14:paraId="1D3FF510" w14:textId="00EC356D" w:rsidR="00A86A63" w:rsidRDefault="00A86A63" w:rsidP="00917C84">
      <w:pPr>
        <w:jc w:val="both"/>
      </w:pPr>
      <w:r w:rsidRPr="00320D29">
        <w:rPr>
          <w:b/>
          <w:bCs/>
        </w:rPr>
        <w:t>Scope</w:t>
      </w:r>
      <w:r w:rsidRPr="00A86A63">
        <w:rPr>
          <w:b/>
          <w:bCs/>
          <w:i/>
          <w:iCs/>
        </w:rPr>
        <w:t>:</w:t>
      </w:r>
      <w:r>
        <w:t xml:space="preserve"> Anyone who wants to know more about Toronto, Canada and New York city of America, and needs to find out neighborhood having at least one top venue in following category: Gym, Park, Arts &amp; Entertainment, Beach, Coffee Shop, Sports Bar, Market, Supermarket, Asian Restaurant, Indian Restaurant.</w:t>
      </w:r>
    </w:p>
    <w:p w14:paraId="66E882BB" w14:textId="0E4A6A64" w:rsidR="008876ED" w:rsidRDefault="008876ED" w:rsidP="00F71BFD">
      <w:pPr>
        <w:pStyle w:val="Heading2"/>
      </w:pPr>
      <w:r>
        <w:t>Data</w:t>
      </w:r>
    </w:p>
    <w:p w14:paraId="57E02773" w14:textId="724A69FB" w:rsidR="00F71BFD" w:rsidRPr="00F71BFD" w:rsidRDefault="00F71BFD" w:rsidP="00E43017">
      <w:pPr>
        <w:jc w:val="both"/>
      </w:pPr>
      <w:r w:rsidRPr="00F71BFD">
        <w:t>Both the selected cities are very diverse and are the financial capitals of their respective countries, in order to compare neighborhoods and Venues across both these cities, I started with compiling address and location (longitude, latitude) data for each neighborhood of both cities</w:t>
      </w:r>
      <w:r>
        <w:t xml:space="preserve"> and then fetched venues data from Foursquare API.</w:t>
      </w:r>
    </w:p>
    <w:p w14:paraId="34AA6310" w14:textId="6354821A" w:rsidR="008876ED" w:rsidRDefault="008876ED" w:rsidP="00A150E2">
      <w:pPr>
        <w:pStyle w:val="Heading3"/>
      </w:pPr>
      <w:r w:rsidRPr="00A150E2">
        <w:t>Neighborhood</w:t>
      </w:r>
      <w:r>
        <w:t xml:space="preserve"> </w:t>
      </w:r>
      <w:r w:rsidR="00F71BFD" w:rsidRPr="00F71BFD">
        <w:t>D</w:t>
      </w:r>
      <w:r w:rsidRPr="00F71BFD">
        <w:t>ata</w:t>
      </w:r>
    </w:p>
    <w:p w14:paraId="33A4AEBC" w14:textId="45159B27" w:rsidR="00F03E04" w:rsidRDefault="00783EB8" w:rsidP="00E43017">
      <w:pPr>
        <w:spacing w:after="0"/>
        <w:jc w:val="both"/>
      </w:pPr>
      <w:r w:rsidRPr="00783EB8">
        <w:t>New York has 5 boroughs and 30</w:t>
      </w:r>
      <w:r w:rsidR="0071369F">
        <w:t>0</w:t>
      </w:r>
      <w:r w:rsidRPr="00783EB8">
        <w:t xml:space="preserve"> neighborhoods. I have obtained this dataset which exists for free on the web, and contains the</w:t>
      </w:r>
      <w:r w:rsidR="00F03E04">
        <w:t xml:space="preserve"> </w:t>
      </w:r>
      <w:r w:rsidR="00F03E04" w:rsidRPr="00783EB8">
        <w:t xml:space="preserve">latitude </w:t>
      </w:r>
      <w:r w:rsidR="00F03E04">
        <w:t>&amp;</w:t>
      </w:r>
      <w:r w:rsidR="00F03E04" w:rsidRPr="00783EB8">
        <w:t xml:space="preserve"> longitude</w:t>
      </w:r>
      <w:r w:rsidR="00F03E04">
        <w:t>(</w:t>
      </w:r>
      <w:r w:rsidR="00F03E04" w:rsidRPr="00783EB8">
        <w:t>coordinates</w:t>
      </w:r>
      <w:r w:rsidR="00F03E04">
        <w:t>)</w:t>
      </w:r>
      <w:r w:rsidRPr="00783EB8">
        <w:t xml:space="preserve"> of each neighborhood: </w:t>
      </w:r>
    </w:p>
    <w:p w14:paraId="7F0379EA" w14:textId="12659483" w:rsidR="00783EB8" w:rsidRPr="00783EB8" w:rsidRDefault="00430F77" w:rsidP="00E43017">
      <w:pPr>
        <w:jc w:val="both"/>
      </w:pPr>
      <w:hyperlink r:id="rId11" w:history="1">
        <w:r w:rsidR="00783EB8" w:rsidRPr="00F03E04">
          <w:rPr>
            <w:rStyle w:val="Hyperlink"/>
          </w:rPr>
          <w:t>New York neighborhood data source</w:t>
        </w:r>
      </w:hyperlink>
    </w:p>
    <w:p w14:paraId="137478DC" w14:textId="5F82D1DE" w:rsidR="00F03E04" w:rsidRDefault="00783EB8" w:rsidP="00F03E04">
      <w:pPr>
        <w:rPr>
          <w:rStyle w:val="Hyperlink"/>
        </w:rPr>
      </w:pPr>
      <w:r w:rsidRPr="00783EB8">
        <w:lastRenderedPageBreak/>
        <w:t>The Toronto city has 10 boroughs and 99 neighborhoods. I have compiled this data set by scraping the Toronto postcode from Wikipedia webpage for neighborhood address and then geocode address using Python Geocoder to obtain coordinates of neighborhood</w:t>
      </w:r>
      <w:r w:rsidR="00F03E04">
        <w:t>s</w:t>
      </w:r>
      <w:r w:rsidRPr="00783EB8">
        <w:t>: </w:t>
      </w:r>
      <w:hyperlink r:id="rId12" w:history="1">
        <w:r w:rsidR="00F03E04">
          <w:rPr>
            <w:rStyle w:val="Hyperlink"/>
          </w:rPr>
          <w:t>GitHub</w:t>
        </w:r>
      </w:hyperlink>
    </w:p>
    <w:p w14:paraId="1CFDE868" w14:textId="24F7FBD5" w:rsidR="0071369F" w:rsidRDefault="00F03E04" w:rsidP="00A4093F">
      <w:pPr>
        <w:spacing w:line="360" w:lineRule="auto"/>
      </w:pPr>
      <w:r w:rsidRPr="0052122B">
        <w:t xml:space="preserve">Clean neighborhood data of </w:t>
      </w:r>
      <w:r w:rsidR="00A9757B" w:rsidRPr="0052122B">
        <w:t>both the cities includes 15 boroughs and 401 neighborhoods:</w:t>
      </w:r>
    </w:p>
    <w:p w14:paraId="4A4A843E" w14:textId="0F1457BB" w:rsidR="0052122B" w:rsidRPr="00A316F5" w:rsidRDefault="0071369F" w:rsidP="004A4C2C">
      <w:pPr>
        <w:spacing w:line="240" w:lineRule="auto"/>
        <w:rPr>
          <w:i/>
          <w:iCs/>
          <w:color w:val="0070C0"/>
        </w:rPr>
      </w:pPr>
      <w:r w:rsidRPr="00A316F5">
        <w:rPr>
          <w:i/>
          <w:iCs/>
          <w:color w:val="0070C0"/>
        </w:rPr>
        <w:t xml:space="preserve">Top 5 Boroughs </w:t>
      </w:r>
      <w:r w:rsidR="001B3F29" w:rsidRPr="00A316F5">
        <w:rPr>
          <w:i/>
          <w:iCs/>
          <w:color w:val="0070C0"/>
        </w:rPr>
        <w:t>based on their n</w:t>
      </w:r>
      <w:r w:rsidRPr="00A316F5">
        <w:rPr>
          <w:i/>
          <w:iCs/>
          <w:color w:val="0070C0"/>
        </w:rPr>
        <w:t>eighborhood</w:t>
      </w:r>
      <w:r w:rsidR="001B3F29" w:rsidRPr="00A316F5">
        <w:rPr>
          <w:i/>
          <w:iCs/>
          <w:color w:val="0070C0"/>
        </w:rPr>
        <w:t xml:space="preserve"> counts</w:t>
      </w:r>
      <w:r w:rsidRPr="00A316F5">
        <w:rPr>
          <w:i/>
          <w:iCs/>
          <w:color w:val="0070C0"/>
        </w:rPr>
        <w:t>:</w:t>
      </w:r>
    </w:p>
    <w:tbl>
      <w:tblPr>
        <w:tblStyle w:val="PlainTable4"/>
        <w:tblpPr w:leftFromText="180" w:rightFromText="180" w:vertAnchor="text" w:horzAnchor="margin" w:tblpY="143"/>
        <w:tblW w:w="0" w:type="auto"/>
        <w:tblCellMar>
          <w:top w:w="28" w:type="dxa"/>
          <w:bottom w:w="28" w:type="dxa"/>
        </w:tblCellMar>
        <w:tblLook w:val="04A0" w:firstRow="1" w:lastRow="0" w:firstColumn="1" w:lastColumn="0" w:noHBand="0" w:noVBand="1"/>
      </w:tblPr>
      <w:tblGrid>
        <w:gridCol w:w="1833"/>
        <w:gridCol w:w="2410"/>
      </w:tblGrid>
      <w:tr w:rsidR="0052122B" w:rsidRPr="00947FD1" w14:paraId="22BA42D3" w14:textId="77777777" w:rsidTr="0061104C">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33" w:type="dxa"/>
          </w:tcPr>
          <w:p w14:paraId="074477BF" w14:textId="25A5C954" w:rsidR="0052122B" w:rsidRPr="00947FD1" w:rsidRDefault="0052122B" w:rsidP="001B3F29">
            <w:pPr>
              <w:rPr>
                <w:rFonts w:eastAsia="Times New Roman"/>
                <w:b w:val="0"/>
                <w:bCs w:val="0"/>
                <w:i/>
                <w:iCs/>
                <w:sz w:val="20"/>
                <w:szCs w:val="20"/>
                <w:lang w:val="en-IN" w:eastAsia="en-IN"/>
              </w:rPr>
            </w:pPr>
            <w:r w:rsidRPr="00947FD1">
              <w:rPr>
                <w:b w:val="0"/>
                <w:bCs w:val="0"/>
                <w:i/>
                <w:iCs/>
                <w:sz w:val="20"/>
                <w:szCs w:val="20"/>
              </w:rPr>
              <w:t>New York:</w:t>
            </w:r>
          </w:p>
        </w:tc>
        <w:tc>
          <w:tcPr>
            <w:tcW w:w="2410" w:type="dxa"/>
          </w:tcPr>
          <w:p w14:paraId="68B27EE0" w14:textId="77777777" w:rsidR="0052122B" w:rsidRPr="00947FD1" w:rsidRDefault="0052122B" w:rsidP="0052122B">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IN" w:eastAsia="en-IN"/>
              </w:rPr>
            </w:pPr>
          </w:p>
        </w:tc>
      </w:tr>
      <w:tr w:rsidR="0061104C" w:rsidRPr="00947FD1" w14:paraId="58327D99" w14:textId="77777777" w:rsidTr="0061104C">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33" w:type="dxa"/>
          </w:tcPr>
          <w:p w14:paraId="155326CA" w14:textId="77777777" w:rsidR="00483A59" w:rsidRPr="00947FD1" w:rsidRDefault="00483A59" w:rsidP="0052122B">
            <w:pPr>
              <w:rPr>
                <w:i/>
                <w:iCs/>
                <w:sz w:val="20"/>
                <w:szCs w:val="20"/>
              </w:rPr>
            </w:pPr>
            <w:r w:rsidRPr="00947FD1">
              <w:rPr>
                <w:rFonts w:eastAsia="Times New Roman"/>
                <w:i/>
                <w:iCs/>
                <w:sz w:val="20"/>
                <w:szCs w:val="20"/>
                <w:lang w:val="en-IN" w:eastAsia="en-IN"/>
              </w:rPr>
              <w:t>Borough</w:t>
            </w:r>
          </w:p>
        </w:tc>
        <w:tc>
          <w:tcPr>
            <w:tcW w:w="2410" w:type="dxa"/>
          </w:tcPr>
          <w:p w14:paraId="3203D5EC" w14:textId="77777777" w:rsidR="00483A59" w:rsidRPr="00947FD1" w:rsidRDefault="00483A59" w:rsidP="0052122B">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b/>
                <w:bCs/>
                <w:i/>
                <w:iCs/>
                <w:sz w:val="20"/>
                <w:szCs w:val="20"/>
                <w:lang w:val="en-IN" w:eastAsia="en-IN"/>
              </w:rPr>
              <w:t># Neighborhoods</w:t>
            </w:r>
          </w:p>
        </w:tc>
      </w:tr>
      <w:tr w:rsidR="00483A59" w:rsidRPr="00947FD1" w14:paraId="1835457A" w14:textId="77777777" w:rsidTr="0061104C">
        <w:trPr>
          <w:trHeight w:val="57"/>
        </w:trPr>
        <w:tc>
          <w:tcPr>
            <w:cnfStyle w:val="001000000000" w:firstRow="0" w:lastRow="0" w:firstColumn="1" w:lastColumn="0" w:oddVBand="0" w:evenVBand="0" w:oddHBand="0" w:evenHBand="0" w:firstRowFirstColumn="0" w:firstRowLastColumn="0" w:lastRowFirstColumn="0" w:lastRowLastColumn="0"/>
            <w:tcW w:w="1833" w:type="dxa"/>
          </w:tcPr>
          <w:p w14:paraId="24093FA2" w14:textId="3E4207FF" w:rsidR="00483A59" w:rsidRPr="00947FD1" w:rsidRDefault="00483A59" w:rsidP="0052122B">
            <w:pPr>
              <w:rPr>
                <w:b w:val="0"/>
                <w:bCs w:val="0"/>
                <w:i/>
                <w:iCs/>
                <w:sz w:val="20"/>
                <w:szCs w:val="20"/>
              </w:rPr>
            </w:pPr>
            <w:r w:rsidRPr="00947FD1">
              <w:rPr>
                <w:rFonts w:eastAsia="Times New Roman"/>
                <w:b w:val="0"/>
                <w:bCs w:val="0"/>
                <w:i/>
                <w:iCs/>
                <w:sz w:val="20"/>
                <w:szCs w:val="20"/>
                <w:lang w:val="en-IN" w:eastAsia="en-IN"/>
              </w:rPr>
              <w:t xml:space="preserve">Queens           </w:t>
            </w:r>
          </w:p>
        </w:tc>
        <w:tc>
          <w:tcPr>
            <w:tcW w:w="2410" w:type="dxa"/>
          </w:tcPr>
          <w:p w14:paraId="11DAF6A8" w14:textId="77777777" w:rsidR="00483A59" w:rsidRPr="00947FD1" w:rsidRDefault="00483A59" w:rsidP="0052122B">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80</w:t>
            </w:r>
          </w:p>
        </w:tc>
      </w:tr>
      <w:tr w:rsidR="00483A59" w:rsidRPr="00947FD1" w14:paraId="37EC26FF" w14:textId="77777777" w:rsidTr="0061104C">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33" w:type="dxa"/>
          </w:tcPr>
          <w:p w14:paraId="4EB726DF" w14:textId="77777777" w:rsidR="00483A59" w:rsidRPr="00947FD1" w:rsidRDefault="00483A59" w:rsidP="0052122B">
            <w:pPr>
              <w:rPr>
                <w:b w:val="0"/>
                <w:bCs w:val="0"/>
                <w:i/>
                <w:iCs/>
                <w:sz w:val="20"/>
                <w:szCs w:val="20"/>
              </w:rPr>
            </w:pPr>
            <w:r w:rsidRPr="00947FD1">
              <w:rPr>
                <w:rFonts w:eastAsia="Times New Roman"/>
                <w:b w:val="0"/>
                <w:bCs w:val="0"/>
                <w:i/>
                <w:iCs/>
                <w:sz w:val="20"/>
                <w:szCs w:val="20"/>
                <w:lang w:val="en-IN" w:eastAsia="en-IN"/>
              </w:rPr>
              <w:t xml:space="preserve">Brooklyn       </w:t>
            </w:r>
          </w:p>
        </w:tc>
        <w:tc>
          <w:tcPr>
            <w:tcW w:w="2410" w:type="dxa"/>
          </w:tcPr>
          <w:p w14:paraId="635B12C6" w14:textId="77777777" w:rsidR="00483A59" w:rsidRPr="00947FD1" w:rsidRDefault="00483A59" w:rsidP="0052122B">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i/>
                <w:iCs/>
                <w:sz w:val="20"/>
                <w:szCs w:val="20"/>
                <w:lang w:val="en-IN" w:eastAsia="en-IN"/>
              </w:rPr>
              <w:t>70</w:t>
            </w:r>
          </w:p>
        </w:tc>
      </w:tr>
      <w:tr w:rsidR="00483A59" w:rsidRPr="00947FD1" w14:paraId="13E39162" w14:textId="77777777" w:rsidTr="0061104C">
        <w:trPr>
          <w:trHeight w:val="57"/>
        </w:trPr>
        <w:tc>
          <w:tcPr>
            <w:cnfStyle w:val="001000000000" w:firstRow="0" w:lastRow="0" w:firstColumn="1" w:lastColumn="0" w:oddVBand="0" w:evenVBand="0" w:oddHBand="0" w:evenHBand="0" w:firstRowFirstColumn="0" w:firstRowLastColumn="0" w:lastRowFirstColumn="0" w:lastRowLastColumn="0"/>
            <w:tcW w:w="1833" w:type="dxa"/>
          </w:tcPr>
          <w:p w14:paraId="79A0E225" w14:textId="77777777" w:rsidR="00483A59" w:rsidRPr="00947FD1" w:rsidRDefault="00483A59" w:rsidP="0052122B">
            <w:pPr>
              <w:rPr>
                <w:b w:val="0"/>
                <w:bCs w:val="0"/>
                <w:i/>
                <w:iCs/>
                <w:sz w:val="20"/>
                <w:szCs w:val="20"/>
              </w:rPr>
            </w:pPr>
            <w:r w:rsidRPr="00947FD1">
              <w:rPr>
                <w:rFonts w:eastAsia="Times New Roman"/>
                <w:b w:val="0"/>
                <w:bCs w:val="0"/>
                <w:i/>
                <w:iCs/>
                <w:sz w:val="20"/>
                <w:szCs w:val="20"/>
                <w:lang w:val="en-IN" w:eastAsia="en-IN"/>
              </w:rPr>
              <w:t xml:space="preserve">Staten Island </w:t>
            </w:r>
          </w:p>
        </w:tc>
        <w:tc>
          <w:tcPr>
            <w:tcW w:w="2410" w:type="dxa"/>
          </w:tcPr>
          <w:p w14:paraId="2C1099A8" w14:textId="77777777" w:rsidR="00483A59" w:rsidRPr="00947FD1" w:rsidRDefault="00483A59" w:rsidP="0052122B">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60</w:t>
            </w:r>
          </w:p>
        </w:tc>
      </w:tr>
      <w:tr w:rsidR="00483A59" w:rsidRPr="00947FD1" w14:paraId="2A76A292" w14:textId="77777777" w:rsidTr="0061104C">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33" w:type="dxa"/>
          </w:tcPr>
          <w:p w14:paraId="1C4D1DCB" w14:textId="77777777" w:rsidR="00483A59" w:rsidRPr="00947FD1" w:rsidRDefault="00483A59" w:rsidP="0052122B">
            <w:pPr>
              <w:rPr>
                <w:b w:val="0"/>
                <w:bCs w:val="0"/>
                <w:i/>
                <w:iCs/>
                <w:sz w:val="20"/>
                <w:szCs w:val="20"/>
              </w:rPr>
            </w:pPr>
            <w:r w:rsidRPr="00947FD1">
              <w:rPr>
                <w:rFonts w:eastAsia="Times New Roman"/>
                <w:b w:val="0"/>
                <w:bCs w:val="0"/>
                <w:i/>
                <w:iCs/>
                <w:sz w:val="20"/>
                <w:szCs w:val="20"/>
                <w:lang w:val="en-IN" w:eastAsia="en-IN"/>
              </w:rPr>
              <w:t xml:space="preserve">Bronx            </w:t>
            </w:r>
          </w:p>
        </w:tc>
        <w:tc>
          <w:tcPr>
            <w:tcW w:w="2410" w:type="dxa"/>
          </w:tcPr>
          <w:p w14:paraId="557CA945" w14:textId="77777777" w:rsidR="00483A59" w:rsidRPr="00947FD1" w:rsidRDefault="00483A59" w:rsidP="0052122B">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i/>
                <w:iCs/>
                <w:sz w:val="20"/>
                <w:szCs w:val="20"/>
                <w:lang w:val="en-IN" w:eastAsia="en-IN"/>
              </w:rPr>
              <w:t>52</w:t>
            </w:r>
          </w:p>
        </w:tc>
      </w:tr>
      <w:tr w:rsidR="00483A59" w:rsidRPr="00947FD1" w14:paraId="6B345B66" w14:textId="77777777" w:rsidTr="0061104C">
        <w:trPr>
          <w:trHeight w:val="57"/>
        </w:trPr>
        <w:tc>
          <w:tcPr>
            <w:cnfStyle w:val="001000000000" w:firstRow="0" w:lastRow="0" w:firstColumn="1" w:lastColumn="0" w:oddVBand="0" w:evenVBand="0" w:oddHBand="0" w:evenHBand="0" w:firstRowFirstColumn="0" w:firstRowLastColumn="0" w:lastRowFirstColumn="0" w:lastRowLastColumn="0"/>
            <w:tcW w:w="1833" w:type="dxa"/>
          </w:tcPr>
          <w:p w14:paraId="24478119" w14:textId="77777777" w:rsidR="00483A59" w:rsidRPr="00947FD1" w:rsidRDefault="00483A59" w:rsidP="0052122B">
            <w:pPr>
              <w:rPr>
                <w:b w:val="0"/>
                <w:bCs w:val="0"/>
                <w:i/>
                <w:iCs/>
                <w:sz w:val="20"/>
                <w:szCs w:val="20"/>
              </w:rPr>
            </w:pPr>
            <w:r w:rsidRPr="00947FD1">
              <w:rPr>
                <w:rFonts w:eastAsia="Times New Roman"/>
                <w:b w:val="0"/>
                <w:bCs w:val="0"/>
                <w:i/>
                <w:iCs/>
                <w:sz w:val="20"/>
                <w:szCs w:val="20"/>
                <w:lang w:val="en-IN" w:eastAsia="en-IN"/>
              </w:rPr>
              <w:t xml:space="preserve">Manhattan     </w:t>
            </w:r>
          </w:p>
        </w:tc>
        <w:tc>
          <w:tcPr>
            <w:tcW w:w="2410" w:type="dxa"/>
          </w:tcPr>
          <w:p w14:paraId="66306F8D" w14:textId="77777777" w:rsidR="00483A59" w:rsidRPr="00947FD1" w:rsidRDefault="00483A59" w:rsidP="0052122B">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40</w:t>
            </w:r>
          </w:p>
        </w:tc>
      </w:tr>
    </w:tbl>
    <w:tbl>
      <w:tblPr>
        <w:tblStyle w:val="PlainTable4"/>
        <w:tblpPr w:leftFromText="180" w:rightFromText="180" w:vertAnchor="text" w:horzAnchor="margin" w:tblpXSpec="right" w:tblpY="147"/>
        <w:tblW w:w="0" w:type="auto"/>
        <w:tblCellMar>
          <w:top w:w="28" w:type="dxa"/>
          <w:bottom w:w="28" w:type="dxa"/>
        </w:tblCellMar>
        <w:tblLook w:val="04A0" w:firstRow="1" w:lastRow="0" w:firstColumn="1" w:lastColumn="0" w:noHBand="0" w:noVBand="1"/>
      </w:tblPr>
      <w:tblGrid>
        <w:gridCol w:w="2258"/>
        <w:gridCol w:w="2561"/>
      </w:tblGrid>
      <w:tr w:rsidR="00A4093F" w:rsidRPr="00947FD1" w14:paraId="30B37477" w14:textId="77777777" w:rsidTr="007F667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58" w:type="dxa"/>
          </w:tcPr>
          <w:p w14:paraId="273E94F2" w14:textId="3CDB1B6B" w:rsidR="00A4093F" w:rsidRPr="00947FD1" w:rsidRDefault="00A4093F" w:rsidP="00A4093F">
            <w:pPr>
              <w:rPr>
                <w:rFonts w:eastAsia="Times New Roman"/>
                <w:b w:val="0"/>
                <w:bCs w:val="0"/>
                <w:i/>
                <w:iCs/>
                <w:sz w:val="20"/>
                <w:szCs w:val="20"/>
                <w:lang w:val="en-IN" w:eastAsia="en-IN"/>
              </w:rPr>
            </w:pPr>
            <w:r w:rsidRPr="00947FD1">
              <w:rPr>
                <w:b w:val="0"/>
                <w:bCs w:val="0"/>
                <w:i/>
                <w:iCs/>
                <w:sz w:val="20"/>
                <w:szCs w:val="20"/>
              </w:rPr>
              <w:t>Toronto:</w:t>
            </w:r>
          </w:p>
        </w:tc>
        <w:tc>
          <w:tcPr>
            <w:tcW w:w="2561" w:type="dxa"/>
          </w:tcPr>
          <w:p w14:paraId="26E4C056" w14:textId="77777777" w:rsidR="00A4093F" w:rsidRPr="00947FD1" w:rsidRDefault="00A4093F" w:rsidP="00A4093F">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IN" w:eastAsia="en-IN"/>
              </w:rPr>
            </w:pPr>
          </w:p>
        </w:tc>
      </w:tr>
      <w:tr w:rsidR="0061104C" w:rsidRPr="00947FD1" w14:paraId="1C6E0DD8" w14:textId="77777777" w:rsidTr="007F667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58" w:type="dxa"/>
          </w:tcPr>
          <w:p w14:paraId="6F87CF2C" w14:textId="77777777" w:rsidR="00A4093F" w:rsidRPr="00947FD1" w:rsidRDefault="00A4093F" w:rsidP="00A4093F">
            <w:pPr>
              <w:rPr>
                <w:i/>
                <w:iCs/>
                <w:sz w:val="20"/>
                <w:szCs w:val="20"/>
              </w:rPr>
            </w:pPr>
            <w:r w:rsidRPr="00947FD1">
              <w:rPr>
                <w:rFonts w:eastAsia="Times New Roman"/>
                <w:i/>
                <w:iCs/>
                <w:sz w:val="20"/>
                <w:szCs w:val="20"/>
                <w:lang w:val="en-IN" w:eastAsia="en-IN"/>
              </w:rPr>
              <w:t>Borough</w:t>
            </w:r>
          </w:p>
        </w:tc>
        <w:tc>
          <w:tcPr>
            <w:tcW w:w="2561" w:type="dxa"/>
          </w:tcPr>
          <w:p w14:paraId="4823B1F0" w14:textId="77777777" w:rsidR="00A4093F" w:rsidRPr="00947FD1" w:rsidRDefault="00A4093F" w:rsidP="00A4093F">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b/>
                <w:bCs/>
                <w:i/>
                <w:iCs/>
                <w:sz w:val="20"/>
                <w:szCs w:val="20"/>
                <w:lang w:val="en-IN" w:eastAsia="en-IN"/>
              </w:rPr>
              <w:t># Neighborhoods</w:t>
            </w:r>
          </w:p>
        </w:tc>
      </w:tr>
      <w:tr w:rsidR="00A4093F" w:rsidRPr="00947FD1" w14:paraId="372A9DF1" w14:textId="77777777" w:rsidTr="007F6678">
        <w:trPr>
          <w:trHeight w:val="227"/>
        </w:trPr>
        <w:tc>
          <w:tcPr>
            <w:cnfStyle w:val="001000000000" w:firstRow="0" w:lastRow="0" w:firstColumn="1" w:lastColumn="0" w:oddVBand="0" w:evenVBand="0" w:oddHBand="0" w:evenHBand="0" w:firstRowFirstColumn="0" w:firstRowLastColumn="0" w:lastRowFirstColumn="0" w:lastRowLastColumn="0"/>
            <w:tcW w:w="2258" w:type="dxa"/>
          </w:tcPr>
          <w:p w14:paraId="4515E026" w14:textId="77777777" w:rsidR="00A4093F" w:rsidRPr="00947FD1" w:rsidRDefault="00A4093F" w:rsidP="00A4093F">
            <w:pPr>
              <w:rPr>
                <w:b w:val="0"/>
                <w:bCs w:val="0"/>
                <w:i/>
                <w:iCs/>
                <w:sz w:val="20"/>
                <w:szCs w:val="20"/>
              </w:rPr>
            </w:pPr>
            <w:r w:rsidRPr="00947FD1">
              <w:rPr>
                <w:rFonts w:eastAsia="Times New Roman"/>
                <w:b w:val="0"/>
                <w:bCs w:val="0"/>
                <w:i/>
                <w:iCs/>
                <w:sz w:val="20"/>
                <w:szCs w:val="20"/>
                <w:lang w:val="en-IN" w:eastAsia="en-IN"/>
              </w:rPr>
              <w:t>North York</w:t>
            </w:r>
          </w:p>
        </w:tc>
        <w:tc>
          <w:tcPr>
            <w:tcW w:w="2561" w:type="dxa"/>
          </w:tcPr>
          <w:p w14:paraId="7344F2FC" w14:textId="77777777" w:rsidR="00A4093F" w:rsidRPr="00947FD1" w:rsidRDefault="00A4093F" w:rsidP="00A4093F">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20</w:t>
            </w:r>
          </w:p>
        </w:tc>
      </w:tr>
      <w:tr w:rsidR="00A4093F" w:rsidRPr="00947FD1" w14:paraId="3F1A85B7" w14:textId="77777777" w:rsidTr="007F667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58" w:type="dxa"/>
          </w:tcPr>
          <w:p w14:paraId="78F9EBB5" w14:textId="77777777" w:rsidR="00A4093F" w:rsidRPr="00947FD1" w:rsidRDefault="00A4093F" w:rsidP="00A4093F">
            <w:pPr>
              <w:rPr>
                <w:b w:val="0"/>
                <w:bCs w:val="0"/>
                <w:i/>
                <w:iCs/>
                <w:sz w:val="20"/>
                <w:szCs w:val="20"/>
              </w:rPr>
            </w:pPr>
            <w:r w:rsidRPr="00947FD1">
              <w:rPr>
                <w:rFonts w:eastAsia="Times New Roman"/>
                <w:b w:val="0"/>
                <w:bCs w:val="0"/>
                <w:i/>
                <w:iCs/>
                <w:sz w:val="20"/>
                <w:szCs w:val="20"/>
                <w:lang w:val="en-IN" w:eastAsia="en-IN"/>
              </w:rPr>
              <w:t>Downtown Toronto</w:t>
            </w:r>
          </w:p>
        </w:tc>
        <w:tc>
          <w:tcPr>
            <w:tcW w:w="2561" w:type="dxa"/>
          </w:tcPr>
          <w:p w14:paraId="26D471B2" w14:textId="77777777" w:rsidR="00A4093F" w:rsidRPr="00947FD1" w:rsidRDefault="00A4093F" w:rsidP="00A4093F">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i/>
                <w:iCs/>
                <w:sz w:val="20"/>
                <w:szCs w:val="20"/>
                <w:lang w:val="en-IN" w:eastAsia="en-IN"/>
              </w:rPr>
              <w:t>19</w:t>
            </w:r>
          </w:p>
        </w:tc>
      </w:tr>
      <w:tr w:rsidR="00A4093F" w:rsidRPr="00947FD1" w14:paraId="15683FE3" w14:textId="77777777" w:rsidTr="007F6678">
        <w:trPr>
          <w:trHeight w:val="227"/>
        </w:trPr>
        <w:tc>
          <w:tcPr>
            <w:cnfStyle w:val="001000000000" w:firstRow="0" w:lastRow="0" w:firstColumn="1" w:lastColumn="0" w:oddVBand="0" w:evenVBand="0" w:oddHBand="0" w:evenHBand="0" w:firstRowFirstColumn="0" w:firstRowLastColumn="0" w:lastRowFirstColumn="0" w:lastRowLastColumn="0"/>
            <w:tcW w:w="2258" w:type="dxa"/>
          </w:tcPr>
          <w:p w14:paraId="7788A554" w14:textId="77777777" w:rsidR="00A4093F" w:rsidRPr="00947FD1" w:rsidRDefault="00A4093F" w:rsidP="00A4093F">
            <w:pPr>
              <w:rPr>
                <w:b w:val="0"/>
                <w:bCs w:val="0"/>
                <w:i/>
                <w:iCs/>
                <w:sz w:val="20"/>
                <w:szCs w:val="20"/>
              </w:rPr>
            </w:pPr>
            <w:r w:rsidRPr="00947FD1">
              <w:rPr>
                <w:rFonts w:eastAsia="Times New Roman"/>
                <w:b w:val="0"/>
                <w:bCs w:val="0"/>
                <w:i/>
                <w:iCs/>
                <w:sz w:val="20"/>
                <w:szCs w:val="20"/>
                <w:lang w:val="en-IN" w:eastAsia="en-IN"/>
              </w:rPr>
              <w:t>Scarborough</w:t>
            </w:r>
          </w:p>
        </w:tc>
        <w:tc>
          <w:tcPr>
            <w:tcW w:w="2561" w:type="dxa"/>
          </w:tcPr>
          <w:p w14:paraId="503B7E47" w14:textId="77777777" w:rsidR="00A4093F" w:rsidRPr="00947FD1" w:rsidRDefault="00A4093F" w:rsidP="00A4093F">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17</w:t>
            </w:r>
          </w:p>
        </w:tc>
      </w:tr>
      <w:tr w:rsidR="00A4093F" w:rsidRPr="00947FD1" w14:paraId="67AB73A0" w14:textId="77777777" w:rsidTr="007F667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58" w:type="dxa"/>
          </w:tcPr>
          <w:p w14:paraId="5B67B5FD" w14:textId="77777777" w:rsidR="00A4093F" w:rsidRPr="00947FD1" w:rsidRDefault="00A4093F" w:rsidP="00A4093F">
            <w:pPr>
              <w:rPr>
                <w:b w:val="0"/>
                <w:bCs w:val="0"/>
                <w:i/>
                <w:iCs/>
                <w:sz w:val="20"/>
                <w:szCs w:val="20"/>
              </w:rPr>
            </w:pPr>
            <w:r w:rsidRPr="00947FD1">
              <w:rPr>
                <w:rFonts w:eastAsia="Times New Roman"/>
                <w:b w:val="0"/>
                <w:bCs w:val="0"/>
                <w:i/>
                <w:iCs/>
                <w:sz w:val="20"/>
                <w:szCs w:val="20"/>
                <w:lang w:val="en-IN" w:eastAsia="en-IN"/>
              </w:rPr>
              <w:t>Etobicoke</w:t>
            </w:r>
          </w:p>
        </w:tc>
        <w:tc>
          <w:tcPr>
            <w:tcW w:w="2561" w:type="dxa"/>
          </w:tcPr>
          <w:p w14:paraId="34BD9289" w14:textId="77777777" w:rsidR="00A4093F" w:rsidRPr="00947FD1" w:rsidRDefault="00A4093F" w:rsidP="00A4093F">
            <w:pPr>
              <w:cnfStyle w:val="000000100000" w:firstRow="0" w:lastRow="0" w:firstColumn="0" w:lastColumn="0" w:oddVBand="0" w:evenVBand="0" w:oddHBand="1" w:evenHBand="0" w:firstRowFirstColumn="0" w:firstRowLastColumn="0" w:lastRowFirstColumn="0" w:lastRowLastColumn="0"/>
              <w:rPr>
                <w:i/>
                <w:iCs/>
                <w:sz w:val="20"/>
                <w:szCs w:val="20"/>
              </w:rPr>
            </w:pPr>
            <w:r w:rsidRPr="00947FD1">
              <w:rPr>
                <w:rFonts w:eastAsia="Times New Roman"/>
                <w:i/>
                <w:iCs/>
                <w:sz w:val="20"/>
                <w:szCs w:val="20"/>
                <w:lang w:val="en-IN" w:eastAsia="en-IN"/>
              </w:rPr>
              <w:t>12</w:t>
            </w:r>
          </w:p>
        </w:tc>
      </w:tr>
      <w:tr w:rsidR="00A4093F" w:rsidRPr="00947FD1" w14:paraId="2B11BB58" w14:textId="77777777" w:rsidTr="007F6678">
        <w:trPr>
          <w:trHeight w:val="20"/>
        </w:trPr>
        <w:tc>
          <w:tcPr>
            <w:cnfStyle w:val="001000000000" w:firstRow="0" w:lastRow="0" w:firstColumn="1" w:lastColumn="0" w:oddVBand="0" w:evenVBand="0" w:oddHBand="0" w:evenHBand="0" w:firstRowFirstColumn="0" w:firstRowLastColumn="0" w:lastRowFirstColumn="0" w:lastRowLastColumn="0"/>
            <w:tcW w:w="2258" w:type="dxa"/>
          </w:tcPr>
          <w:p w14:paraId="377FA382" w14:textId="77777777" w:rsidR="00A4093F" w:rsidRPr="00947FD1" w:rsidRDefault="00A4093F" w:rsidP="00A4093F">
            <w:pPr>
              <w:rPr>
                <w:b w:val="0"/>
                <w:bCs w:val="0"/>
                <w:i/>
                <w:iCs/>
                <w:sz w:val="20"/>
                <w:szCs w:val="20"/>
              </w:rPr>
            </w:pPr>
            <w:r w:rsidRPr="00947FD1">
              <w:rPr>
                <w:rFonts w:eastAsia="Times New Roman"/>
                <w:b w:val="0"/>
                <w:bCs w:val="0"/>
                <w:i/>
                <w:iCs/>
                <w:sz w:val="20"/>
                <w:szCs w:val="20"/>
                <w:lang w:val="en-IN" w:eastAsia="en-IN"/>
              </w:rPr>
              <w:t>Central Toronto</w:t>
            </w:r>
          </w:p>
        </w:tc>
        <w:tc>
          <w:tcPr>
            <w:tcW w:w="2561" w:type="dxa"/>
          </w:tcPr>
          <w:p w14:paraId="36B078A9" w14:textId="77777777" w:rsidR="00A4093F" w:rsidRPr="00947FD1" w:rsidRDefault="00A4093F" w:rsidP="00A4093F">
            <w:pPr>
              <w:cnfStyle w:val="000000000000" w:firstRow="0" w:lastRow="0" w:firstColumn="0" w:lastColumn="0" w:oddVBand="0" w:evenVBand="0" w:oddHBand="0" w:evenHBand="0" w:firstRowFirstColumn="0" w:firstRowLastColumn="0" w:lastRowFirstColumn="0" w:lastRowLastColumn="0"/>
              <w:rPr>
                <w:i/>
                <w:iCs/>
                <w:sz w:val="20"/>
                <w:szCs w:val="20"/>
              </w:rPr>
            </w:pPr>
            <w:r w:rsidRPr="00947FD1">
              <w:rPr>
                <w:rFonts w:eastAsia="Times New Roman"/>
                <w:i/>
                <w:iCs/>
                <w:sz w:val="20"/>
                <w:szCs w:val="20"/>
                <w:lang w:val="en-IN" w:eastAsia="en-IN"/>
              </w:rPr>
              <w:t>9</w:t>
            </w:r>
          </w:p>
        </w:tc>
      </w:tr>
    </w:tbl>
    <w:p w14:paraId="5730AFE6" w14:textId="12A26ED4" w:rsidR="007F6678" w:rsidRPr="00A316F5" w:rsidRDefault="007F6678" w:rsidP="00E43017">
      <w:pPr>
        <w:spacing w:before="240"/>
        <w:rPr>
          <w:rFonts w:eastAsia="Times New Roman"/>
          <w:i/>
          <w:iCs/>
          <w:color w:val="0070C0"/>
          <w:lang w:val="en-IN" w:eastAsia="en-IN"/>
        </w:rPr>
      </w:pPr>
      <w:r w:rsidRPr="00A316F5">
        <w:rPr>
          <w:rFonts w:eastAsia="Times New Roman"/>
          <w:i/>
          <w:iCs/>
          <w:color w:val="0070C0"/>
          <w:lang w:val="en-IN" w:eastAsia="en-IN"/>
        </w:rPr>
        <w:t>Few rows from neighbourhood Data:</w:t>
      </w:r>
    </w:p>
    <w:tbl>
      <w:tblPr>
        <w:tblStyle w:val="PlainTable4"/>
        <w:tblW w:w="5000" w:type="pct"/>
        <w:tblCellMar>
          <w:top w:w="28" w:type="dxa"/>
          <w:left w:w="113" w:type="dxa"/>
          <w:bottom w:w="28" w:type="dxa"/>
          <w:right w:w="113" w:type="dxa"/>
        </w:tblCellMar>
        <w:tblLook w:val="04A0" w:firstRow="1" w:lastRow="0" w:firstColumn="1" w:lastColumn="0" w:noHBand="0" w:noVBand="1"/>
      </w:tblPr>
      <w:tblGrid>
        <w:gridCol w:w="1486"/>
        <w:gridCol w:w="1411"/>
        <w:gridCol w:w="4091"/>
        <w:gridCol w:w="1339"/>
        <w:gridCol w:w="1419"/>
      </w:tblGrid>
      <w:tr w:rsidR="0063713B" w:rsidRPr="00947FD1" w14:paraId="7227C7B7" w14:textId="77777777" w:rsidTr="00A15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hideMark/>
          </w:tcPr>
          <w:p w14:paraId="76AF4624" w14:textId="77777777" w:rsidR="0063713B" w:rsidRPr="00947FD1" w:rsidRDefault="0063713B" w:rsidP="0063713B">
            <w:pPr>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City</w:t>
            </w:r>
          </w:p>
        </w:tc>
        <w:tc>
          <w:tcPr>
            <w:tcW w:w="724" w:type="pct"/>
            <w:hideMark/>
          </w:tcPr>
          <w:p w14:paraId="3D22C964" w14:textId="77777777" w:rsidR="0063713B" w:rsidRPr="00947FD1" w:rsidRDefault="0063713B" w:rsidP="0063713B">
            <w:pPr>
              <w:cnfStyle w:val="100000000000" w:firstRow="1"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Borough</w:t>
            </w:r>
          </w:p>
        </w:tc>
        <w:tc>
          <w:tcPr>
            <w:tcW w:w="2099" w:type="pct"/>
            <w:hideMark/>
          </w:tcPr>
          <w:p w14:paraId="7A94D3F9" w14:textId="77777777" w:rsidR="0063713B" w:rsidRPr="00947FD1" w:rsidRDefault="0063713B" w:rsidP="0063713B">
            <w:pPr>
              <w:cnfStyle w:val="100000000000" w:firstRow="1"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Neighborhood</w:t>
            </w:r>
          </w:p>
        </w:tc>
        <w:tc>
          <w:tcPr>
            <w:tcW w:w="687" w:type="pct"/>
            <w:hideMark/>
          </w:tcPr>
          <w:p w14:paraId="3A94DEB5" w14:textId="77777777" w:rsidR="0063713B" w:rsidRPr="00947FD1" w:rsidRDefault="0063713B" w:rsidP="0063713B">
            <w:pPr>
              <w:cnfStyle w:val="100000000000" w:firstRow="1"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Latitude</w:t>
            </w:r>
          </w:p>
        </w:tc>
        <w:tc>
          <w:tcPr>
            <w:tcW w:w="728" w:type="pct"/>
            <w:hideMark/>
          </w:tcPr>
          <w:p w14:paraId="7C30AB47" w14:textId="77777777" w:rsidR="0063713B" w:rsidRPr="00947FD1" w:rsidRDefault="0063713B" w:rsidP="0063713B">
            <w:pPr>
              <w:cnfStyle w:val="100000000000" w:firstRow="1"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Longitude</w:t>
            </w:r>
          </w:p>
        </w:tc>
      </w:tr>
      <w:tr w:rsidR="00A150E2" w:rsidRPr="00947FD1" w14:paraId="027EC029" w14:textId="77777777" w:rsidTr="00A15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hideMark/>
          </w:tcPr>
          <w:p w14:paraId="6C9DB904" w14:textId="77777777" w:rsidR="0063713B" w:rsidRPr="00947FD1" w:rsidRDefault="0063713B" w:rsidP="0063713B">
            <w:pPr>
              <w:rPr>
                <w:rFonts w:eastAsia="Times New Roman" w:cs="Helvetica"/>
                <w:b w:val="0"/>
                <w:bCs w:val="0"/>
                <w:i/>
                <w:iCs/>
                <w:color w:val="000000"/>
                <w:sz w:val="20"/>
                <w:szCs w:val="20"/>
                <w:lang w:val="en-IN" w:eastAsia="en-IN"/>
              </w:rPr>
            </w:pPr>
            <w:r w:rsidRPr="00947FD1">
              <w:rPr>
                <w:rFonts w:eastAsia="Times New Roman" w:cs="Helvetica"/>
                <w:b w:val="0"/>
                <w:bCs w:val="0"/>
                <w:i/>
                <w:iCs/>
                <w:color w:val="000000"/>
                <w:sz w:val="20"/>
                <w:szCs w:val="20"/>
                <w:lang w:val="en-IN" w:eastAsia="en-IN"/>
              </w:rPr>
              <w:t>New York</w:t>
            </w:r>
          </w:p>
        </w:tc>
        <w:tc>
          <w:tcPr>
            <w:tcW w:w="724" w:type="pct"/>
            <w:hideMark/>
          </w:tcPr>
          <w:p w14:paraId="79CFB314" w14:textId="77777777"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Bronx</w:t>
            </w:r>
          </w:p>
        </w:tc>
        <w:tc>
          <w:tcPr>
            <w:tcW w:w="2099" w:type="pct"/>
            <w:hideMark/>
          </w:tcPr>
          <w:p w14:paraId="3016045F" w14:textId="77777777"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Wakefield</w:t>
            </w:r>
          </w:p>
        </w:tc>
        <w:tc>
          <w:tcPr>
            <w:tcW w:w="687" w:type="pct"/>
            <w:hideMark/>
          </w:tcPr>
          <w:p w14:paraId="57B27EF6" w14:textId="77777777"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40.894705</w:t>
            </w:r>
          </w:p>
        </w:tc>
        <w:tc>
          <w:tcPr>
            <w:tcW w:w="728" w:type="pct"/>
            <w:hideMark/>
          </w:tcPr>
          <w:p w14:paraId="75BD8406" w14:textId="77777777"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-73.847201</w:t>
            </w:r>
          </w:p>
        </w:tc>
      </w:tr>
      <w:tr w:rsidR="0063713B" w:rsidRPr="00947FD1" w14:paraId="241D96AC" w14:textId="77777777" w:rsidTr="00A150E2">
        <w:tc>
          <w:tcPr>
            <w:cnfStyle w:val="001000000000" w:firstRow="0" w:lastRow="0" w:firstColumn="1" w:lastColumn="0" w:oddVBand="0" w:evenVBand="0" w:oddHBand="0" w:evenHBand="0" w:firstRowFirstColumn="0" w:firstRowLastColumn="0" w:lastRowFirstColumn="0" w:lastRowLastColumn="0"/>
            <w:tcW w:w="762" w:type="pct"/>
            <w:hideMark/>
          </w:tcPr>
          <w:p w14:paraId="67D0A496" w14:textId="77777777" w:rsidR="0063713B" w:rsidRPr="00947FD1" w:rsidRDefault="0063713B" w:rsidP="0063713B">
            <w:pPr>
              <w:rPr>
                <w:rFonts w:eastAsia="Times New Roman" w:cs="Helvetica"/>
                <w:b w:val="0"/>
                <w:bCs w:val="0"/>
                <w:i/>
                <w:iCs/>
                <w:color w:val="000000"/>
                <w:sz w:val="20"/>
                <w:szCs w:val="20"/>
                <w:lang w:val="en-IN" w:eastAsia="en-IN"/>
              </w:rPr>
            </w:pPr>
            <w:r w:rsidRPr="00947FD1">
              <w:rPr>
                <w:rFonts w:eastAsia="Times New Roman" w:cs="Helvetica"/>
                <w:b w:val="0"/>
                <w:bCs w:val="0"/>
                <w:i/>
                <w:iCs/>
                <w:color w:val="000000"/>
                <w:sz w:val="20"/>
                <w:szCs w:val="20"/>
                <w:lang w:val="en-IN" w:eastAsia="en-IN"/>
              </w:rPr>
              <w:t>New York</w:t>
            </w:r>
          </w:p>
        </w:tc>
        <w:tc>
          <w:tcPr>
            <w:tcW w:w="724" w:type="pct"/>
            <w:hideMark/>
          </w:tcPr>
          <w:p w14:paraId="4A470B8C" w14:textId="77777777"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Bronx</w:t>
            </w:r>
          </w:p>
        </w:tc>
        <w:tc>
          <w:tcPr>
            <w:tcW w:w="2099" w:type="pct"/>
            <w:hideMark/>
          </w:tcPr>
          <w:p w14:paraId="2292D9C5" w14:textId="77777777"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Eastchester</w:t>
            </w:r>
          </w:p>
        </w:tc>
        <w:tc>
          <w:tcPr>
            <w:tcW w:w="687" w:type="pct"/>
            <w:hideMark/>
          </w:tcPr>
          <w:p w14:paraId="76B92139" w14:textId="77777777"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40.887556</w:t>
            </w:r>
          </w:p>
        </w:tc>
        <w:tc>
          <w:tcPr>
            <w:tcW w:w="728" w:type="pct"/>
            <w:hideMark/>
          </w:tcPr>
          <w:p w14:paraId="373C6C90" w14:textId="77777777"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-73.827806</w:t>
            </w:r>
          </w:p>
        </w:tc>
      </w:tr>
      <w:tr w:rsidR="001B3F29" w:rsidRPr="00947FD1" w14:paraId="15585EBC" w14:textId="77777777" w:rsidTr="00A15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hideMark/>
          </w:tcPr>
          <w:p w14:paraId="00D1C9EC" w14:textId="7B38F64F" w:rsidR="0063713B" w:rsidRPr="00947FD1" w:rsidRDefault="0063713B" w:rsidP="0063713B">
            <w:pPr>
              <w:rPr>
                <w:rFonts w:eastAsia="Times New Roman" w:cs="Helvetica"/>
                <w:b w:val="0"/>
                <w:bCs w:val="0"/>
                <w:i/>
                <w:iCs/>
                <w:color w:val="000000"/>
                <w:sz w:val="20"/>
                <w:szCs w:val="20"/>
                <w:lang w:val="en-IN" w:eastAsia="en-IN"/>
              </w:rPr>
            </w:pPr>
            <w:r w:rsidRPr="00947FD1">
              <w:rPr>
                <w:rFonts w:eastAsia="Times New Roman" w:cs="Helvetica"/>
                <w:b w:val="0"/>
                <w:bCs w:val="0"/>
                <w:i/>
                <w:iCs/>
                <w:color w:val="000000"/>
                <w:sz w:val="20"/>
                <w:szCs w:val="20"/>
                <w:lang w:val="en-IN" w:eastAsia="en-IN"/>
              </w:rPr>
              <w:t>Toronto</w:t>
            </w:r>
          </w:p>
        </w:tc>
        <w:tc>
          <w:tcPr>
            <w:tcW w:w="724" w:type="pct"/>
            <w:hideMark/>
          </w:tcPr>
          <w:p w14:paraId="0B3C00A2" w14:textId="79F73798"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Etobicoke</w:t>
            </w:r>
          </w:p>
        </w:tc>
        <w:tc>
          <w:tcPr>
            <w:tcW w:w="2099" w:type="pct"/>
            <w:hideMark/>
          </w:tcPr>
          <w:p w14:paraId="17F10C8A" w14:textId="36F987B9"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Islington Ave., Humber Valley Village</w:t>
            </w:r>
          </w:p>
        </w:tc>
        <w:tc>
          <w:tcPr>
            <w:tcW w:w="687" w:type="pct"/>
            <w:hideMark/>
          </w:tcPr>
          <w:p w14:paraId="157AC644" w14:textId="1FC94C8B"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43.667856</w:t>
            </w:r>
          </w:p>
        </w:tc>
        <w:tc>
          <w:tcPr>
            <w:tcW w:w="728" w:type="pct"/>
            <w:hideMark/>
          </w:tcPr>
          <w:p w14:paraId="2214DC69" w14:textId="3A898B7A" w:rsidR="0063713B" w:rsidRPr="00947FD1" w:rsidRDefault="0063713B" w:rsidP="0063713B">
            <w:pPr>
              <w:cnfStyle w:val="000000100000" w:firstRow="0" w:lastRow="0" w:firstColumn="0" w:lastColumn="0" w:oddVBand="0" w:evenVBand="0" w:oddHBand="1"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-79.532242</w:t>
            </w:r>
          </w:p>
        </w:tc>
      </w:tr>
      <w:tr w:rsidR="00A150E2" w:rsidRPr="00947FD1" w14:paraId="19F18DD0" w14:textId="77777777" w:rsidTr="00A150E2">
        <w:tc>
          <w:tcPr>
            <w:cnfStyle w:val="001000000000" w:firstRow="0" w:lastRow="0" w:firstColumn="1" w:lastColumn="0" w:oddVBand="0" w:evenVBand="0" w:oddHBand="0" w:evenHBand="0" w:firstRowFirstColumn="0" w:firstRowLastColumn="0" w:lastRowFirstColumn="0" w:lastRowLastColumn="0"/>
            <w:tcW w:w="762" w:type="pct"/>
            <w:hideMark/>
          </w:tcPr>
          <w:p w14:paraId="2AE40A2E" w14:textId="4B700F0A" w:rsidR="0063713B" w:rsidRPr="00947FD1" w:rsidRDefault="0063713B" w:rsidP="0063713B">
            <w:pPr>
              <w:rPr>
                <w:rFonts w:eastAsia="Times New Roman" w:cs="Helvetica"/>
                <w:b w:val="0"/>
                <w:bCs w:val="0"/>
                <w:i/>
                <w:iCs/>
                <w:color w:val="000000"/>
                <w:sz w:val="20"/>
                <w:szCs w:val="20"/>
                <w:lang w:val="en-IN" w:eastAsia="en-IN"/>
              </w:rPr>
            </w:pPr>
            <w:r w:rsidRPr="00947FD1">
              <w:rPr>
                <w:rFonts w:eastAsia="Times New Roman" w:cs="Helvetica"/>
                <w:b w:val="0"/>
                <w:bCs w:val="0"/>
                <w:i/>
                <w:iCs/>
                <w:color w:val="000000"/>
                <w:sz w:val="20"/>
                <w:szCs w:val="20"/>
                <w:lang w:val="en-IN" w:eastAsia="en-IN"/>
              </w:rPr>
              <w:t>Toronto</w:t>
            </w:r>
          </w:p>
        </w:tc>
        <w:tc>
          <w:tcPr>
            <w:tcW w:w="724" w:type="pct"/>
            <w:hideMark/>
          </w:tcPr>
          <w:p w14:paraId="09673E3D" w14:textId="38EA6080"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Scarborough</w:t>
            </w:r>
          </w:p>
        </w:tc>
        <w:tc>
          <w:tcPr>
            <w:tcW w:w="2099" w:type="pct"/>
            <w:hideMark/>
          </w:tcPr>
          <w:p w14:paraId="58CB4E20" w14:textId="0C7C69B1"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Malvern, Rouge</w:t>
            </w:r>
          </w:p>
        </w:tc>
        <w:tc>
          <w:tcPr>
            <w:tcW w:w="687" w:type="pct"/>
            <w:hideMark/>
          </w:tcPr>
          <w:p w14:paraId="0A8102A9" w14:textId="4875B114"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43.806686</w:t>
            </w:r>
          </w:p>
        </w:tc>
        <w:tc>
          <w:tcPr>
            <w:tcW w:w="728" w:type="pct"/>
            <w:hideMark/>
          </w:tcPr>
          <w:p w14:paraId="124FC97D" w14:textId="20855256" w:rsidR="0063713B" w:rsidRPr="00947FD1" w:rsidRDefault="0063713B" w:rsidP="0063713B">
            <w:pPr>
              <w:cnfStyle w:val="000000000000" w:firstRow="0" w:lastRow="0" w:firstColumn="0" w:lastColumn="0" w:oddVBand="0" w:evenVBand="0" w:oddHBand="0" w:evenHBand="0" w:firstRowFirstColumn="0" w:firstRowLastColumn="0" w:lastRowFirstColumn="0" w:lastRowLastColumn="0"/>
              <w:rPr>
                <w:rFonts w:eastAsia="Times New Roman" w:cs="Helvetica"/>
                <w:i/>
                <w:iCs/>
                <w:color w:val="000000"/>
                <w:sz w:val="20"/>
                <w:szCs w:val="20"/>
                <w:lang w:val="en-IN" w:eastAsia="en-IN"/>
              </w:rPr>
            </w:pPr>
            <w:r w:rsidRPr="00947FD1">
              <w:rPr>
                <w:rFonts w:eastAsia="Times New Roman" w:cs="Helvetica"/>
                <w:i/>
                <w:iCs/>
                <w:color w:val="000000"/>
                <w:sz w:val="20"/>
                <w:szCs w:val="20"/>
                <w:lang w:val="en-IN" w:eastAsia="en-IN"/>
              </w:rPr>
              <w:t>-79.194353</w:t>
            </w:r>
          </w:p>
        </w:tc>
      </w:tr>
    </w:tbl>
    <w:p w14:paraId="4638ACE1" w14:textId="55405812" w:rsidR="00F71BFD" w:rsidRDefault="00F71BFD" w:rsidP="001B3F29">
      <w:pPr>
        <w:pStyle w:val="Heading3"/>
      </w:pPr>
      <w:r>
        <w:t> </w:t>
      </w:r>
      <w:r w:rsidRPr="00F71BFD">
        <w:t>Foursquare</w:t>
      </w:r>
      <w:r>
        <w:t xml:space="preserve"> </w:t>
      </w:r>
      <w:r w:rsidRPr="00783EB8">
        <w:t>Venue</w:t>
      </w:r>
      <w:r>
        <w:t xml:space="preserve"> Data</w:t>
      </w:r>
    </w:p>
    <w:p w14:paraId="25EC28A6" w14:textId="5A1610F8" w:rsidR="004A4C2C" w:rsidRPr="004A4C2C" w:rsidRDefault="0061104C" w:rsidP="00E43017">
      <w:pPr>
        <w:jc w:val="both"/>
        <w:rPr>
          <w:lang w:val="en-IN"/>
        </w:rPr>
      </w:pPr>
      <w:r w:rsidRPr="0061104C">
        <w:rPr>
          <w:lang w:val="en-IN"/>
        </w:rPr>
        <w:t xml:space="preserve">From Foursquare’s explore </w:t>
      </w:r>
      <w:r w:rsidR="00C926A8" w:rsidRPr="0061104C">
        <w:rPr>
          <w:lang w:val="en-IN"/>
        </w:rPr>
        <w:t>API</w:t>
      </w:r>
      <w:r w:rsidR="00C926A8">
        <w:rPr>
          <w:lang w:val="en-IN"/>
        </w:rPr>
        <w:t xml:space="preserve"> (</w:t>
      </w:r>
      <w:r w:rsidR="00C926A8" w:rsidRPr="004A4C2C">
        <w:rPr>
          <w:lang w:val="en-IN"/>
        </w:rPr>
        <w:t>https://api.foursquare.com/v2/venues/explore?</w:t>
      </w:r>
      <w:r w:rsidR="00C926A8">
        <w:rPr>
          <w:lang w:val="en-IN"/>
        </w:rPr>
        <w:t>)</w:t>
      </w:r>
      <w:r w:rsidRPr="0061104C">
        <w:rPr>
          <w:lang w:val="en-IN"/>
        </w:rPr>
        <w:t>, I fetched all venues (up to 100) within 500</w:t>
      </w:r>
      <w:r>
        <w:rPr>
          <w:lang w:val="en-IN"/>
        </w:rPr>
        <w:t xml:space="preserve"> </w:t>
      </w:r>
      <w:r w:rsidRPr="0061104C">
        <w:rPr>
          <w:lang w:val="en-IN"/>
        </w:rPr>
        <w:t xml:space="preserve">meter radius of neighborhood's geographical location and collected their names, categories and locations. I </w:t>
      </w:r>
      <w:r w:rsidR="00A150E2">
        <w:rPr>
          <w:lang w:val="en-IN"/>
        </w:rPr>
        <w:t>have</w:t>
      </w:r>
      <w:r w:rsidRPr="0061104C">
        <w:rPr>
          <w:lang w:val="en-IN"/>
        </w:rPr>
        <w:t xml:space="preserve"> </w:t>
      </w:r>
      <w:r w:rsidR="00A150E2">
        <w:rPr>
          <w:lang w:val="en-IN"/>
        </w:rPr>
        <w:t>used</w:t>
      </w:r>
      <w:r w:rsidRPr="0061104C">
        <w:rPr>
          <w:lang w:val="en-IN"/>
        </w:rPr>
        <w:t xml:space="preserve"> this data to analyse neighborhoods having similar kind of venues and explore similar venues with in city.</w:t>
      </w:r>
      <w:r w:rsidR="002A159E">
        <w:rPr>
          <w:lang w:val="en-IN"/>
        </w:rPr>
        <w:t xml:space="preserve"> </w:t>
      </w:r>
    </w:p>
    <w:p w14:paraId="49CB45CA" w14:textId="2EB9A1C5" w:rsidR="0061104C" w:rsidRPr="0061104C" w:rsidRDefault="00C926A8" w:rsidP="00E43017">
      <w:pPr>
        <w:jc w:val="both"/>
        <w:rPr>
          <w:lang w:val="en-IN"/>
        </w:rPr>
      </w:pPr>
      <w:r>
        <w:rPr>
          <w:lang w:val="en-IN"/>
        </w:rPr>
        <w:t>A</w:t>
      </w:r>
      <w:r w:rsidR="004A4C2C">
        <w:rPr>
          <w:lang w:val="en-IN"/>
        </w:rPr>
        <w:t xml:space="preserve">lso </w:t>
      </w:r>
      <w:r w:rsidR="0061104C" w:rsidRPr="0061104C">
        <w:rPr>
          <w:lang w:val="en-IN"/>
        </w:rPr>
        <w:t>retrieved mapping data for mapping venue to general category such as spot for Food, Entertainment etc</w:t>
      </w:r>
      <w:r w:rsidR="004A4C2C">
        <w:rPr>
          <w:lang w:val="en-IN"/>
        </w:rPr>
        <w:t xml:space="preserve"> f</w:t>
      </w:r>
      <w:r w:rsidR="004A4C2C" w:rsidRPr="0061104C">
        <w:rPr>
          <w:lang w:val="en-IN"/>
        </w:rPr>
        <w:t>rom categories</w:t>
      </w:r>
      <w:r>
        <w:rPr>
          <w:lang w:val="en-IN"/>
        </w:rPr>
        <w:t xml:space="preserve"> API (</w:t>
      </w:r>
      <w:r w:rsidRPr="004A4C2C">
        <w:rPr>
          <w:lang w:val="en-IN"/>
        </w:rPr>
        <w:t>https://api.foursquare.com/v2/venues/categories?</w:t>
      </w:r>
      <w:r>
        <w:rPr>
          <w:lang w:val="en-IN"/>
        </w:rPr>
        <w:t>)</w:t>
      </w:r>
    </w:p>
    <w:p w14:paraId="7D38756A" w14:textId="2F9FDE87" w:rsidR="00A150E2" w:rsidRDefault="00A150E2" w:rsidP="00E43017">
      <w:pPr>
        <w:jc w:val="both"/>
        <w:rPr>
          <w:lang w:val="en-IN"/>
        </w:rPr>
      </w:pPr>
      <w:r w:rsidRPr="00A150E2">
        <w:rPr>
          <w:lang w:val="en-IN"/>
        </w:rPr>
        <w:t xml:space="preserve">Venue data for each neighborhood of both </w:t>
      </w:r>
      <w:r w:rsidR="009E05AB">
        <w:rPr>
          <w:lang w:val="en-IN"/>
        </w:rPr>
        <w:t xml:space="preserve">the </w:t>
      </w:r>
      <w:r w:rsidRPr="00A150E2">
        <w:rPr>
          <w:lang w:val="en-IN"/>
        </w:rPr>
        <w:t>cities</w:t>
      </w:r>
      <w:r w:rsidR="007F6678">
        <w:rPr>
          <w:lang w:val="en-IN"/>
        </w:rPr>
        <w:t xml:space="preserve"> includes </w:t>
      </w:r>
      <w:r w:rsidR="007F6678" w:rsidRPr="007F6678">
        <w:rPr>
          <w:lang w:val="en-IN"/>
        </w:rPr>
        <w:t>11,975 venues</w:t>
      </w:r>
      <w:r w:rsidR="007F6678">
        <w:rPr>
          <w:lang w:val="en-IN"/>
        </w:rPr>
        <w:t>.</w:t>
      </w:r>
      <w:r w:rsidR="00C926A8" w:rsidRPr="00C926A8">
        <w:rPr>
          <w:lang w:val="en-IN"/>
        </w:rPr>
        <w:t xml:space="preserve"> </w:t>
      </w:r>
      <w:r w:rsidR="00C926A8" w:rsidRPr="0061104C">
        <w:rPr>
          <w:lang w:val="en-IN"/>
        </w:rPr>
        <w:t xml:space="preserve">Data </w:t>
      </w:r>
      <w:r w:rsidR="00C926A8">
        <w:rPr>
          <w:lang w:val="en-IN"/>
        </w:rPr>
        <w:t>obtained</w:t>
      </w:r>
      <w:r w:rsidR="00C926A8" w:rsidRPr="0061104C">
        <w:rPr>
          <w:lang w:val="en-IN"/>
        </w:rPr>
        <w:t xml:space="preserve"> from API is imported to CSV files, which are available at </w:t>
      </w:r>
      <w:hyperlink r:id="rId13" w:history="1">
        <w:r w:rsidR="00C926A8">
          <w:rPr>
            <w:rStyle w:val="Hyperlink"/>
          </w:rPr>
          <w:t>GitHub</w:t>
        </w:r>
      </w:hyperlink>
      <w:r w:rsidR="00C926A8">
        <w:rPr>
          <w:rStyle w:val="Hyperlink"/>
        </w:rPr>
        <w:t xml:space="preserve"> </w:t>
      </w:r>
      <w:r w:rsidR="00C926A8" w:rsidRPr="0061104C">
        <w:rPr>
          <w:lang w:val="en-IN"/>
        </w:rPr>
        <w:t>repository</w:t>
      </w:r>
      <w:r w:rsidR="00C926A8">
        <w:rPr>
          <w:lang w:val="en-IN"/>
        </w:rPr>
        <w:t>.</w:t>
      </w:r>
    </w:p>
    <w:p w14:paraId="3EE05513" w14:textId="77777777" w:rsidR="00E646FC" w:rsidRPr="009311B7" w:rsidRDefault="001B3F29" w:rsidP="00E646FC">
      <w:pPr>
        <w:spacing w:before="240" w:line="240" w:lineRule="auto"/>
        <w:rPr>
          <w:rFonts w:eastAsia="Times New Roman"/>
          <w:i/>
          <w:iCs/>
          <w:color w:val="4472C4" w:themeColor="accent5"/>
          <w:lang w:val="en-IN" w:eastAsia="en-IN"/>
        </w:rPr>
      </w:pPr>
      <w:r w:rsidRPr="009311B7">
        <w:rPr>
          <w:rFonts w:eastAsia="Times New Roman"/>
          <w:i/>
          <w:iCs/>
          <w:color w:val="4472C4" w:themeColor="accent5"/>
          <w:lang w:val="en-IN" w:eastAsia="en-IN"/>
        </w:rPr>
        <w:t>Few rows from consolidated venues Data:</w:t>
      </w:r>
    </w:p>
    <w:tbl>
      <w:tblPr>
        <w:tblStyle w:val="PlainTable4"/>
        <w:tblW w:w="5000" w:type="pct"/>
        <w:tblCellMar>
          <w:top w:w="85" w:type="dxa"/>
          <w:bottom w:w="85" w:type="dxa"/>
        </w:tblCellMar>
        <w:tblLook w:val="04A0" w:firstRow="1" w:lastRow="0" w:firstColumn="1" w:lastColumn="0" w:noHBand="0" w:noVBand="1"/>
      </w:tblPr>
      <w:tblGrid>
        <w:gridCol w:w="567"/>
        <w:gridCol w:w="1563"/>
        <w:gridCol w:w="1645"/>
        <w:gridCol w:w="1153"/>
        <w:gridCol w:w="1144"/>
        <w:gridCol w:w="58"/>
        <w:gridCol w:w="1512"/>
        <w:gridCol w:w="2104"/>
      </w:tblGrid>
      <w:tr w:rsidR="001B719E" w:rsidRPr="001B719E" w14:paraId="3771EA92" w14:textId="77777777" w:rsidTr="0007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 w:type="pct"/>
          </w:tcPr>
          <w:p w14:paraId="74C838FC" w14:textId="737520AA" w:rsidR="00C926A8" w:rsidRPr="001B719E" w:rsidRDefault="00C926A8" w:rsidP="008A27E4">
            <w:pPr>
              <w:rPr>
                <w:rFonts w:eastAsia="Times New Roman"/>
                <w:i/>
                <w:iCs/>
                <w:sz w:val="20"/>
                <w:szCs w:val="20"/>
                <w:lang w:val="en-IN" w:eastAsia="en-IN"/>
              </w:rPr>
            </w:pPr>
            <w:r w:rsidRPr="001B719E">
              <w:rPr>
                <w:rFonts w:eastAsia="Times New Roman"/>
                <w:i/>
                <w:iCs/>
                <w:sz w:val="20"/>
                <w:szCs w:val="20"/>
                <w:lang w:val="en-IN" w:eastAsia="en-IN"/>
              </w:rPr>
              <w:t>City</w:t>
            </w:r>
          </w:p>
        </w:tc>
        <w:tc>
          <w:tcPr>
            <w:tcW w:w="811" w:type="pct"/>
          </w:tcPr>
          <w:p w14:paraId="403F1408" w14:textId="0DF924CB" w:rsidR="00C926A8" w:rsidRPr="001B719E" w:rsidRDefault="00C926A8" w:rsidP="008A27E4">
            <w:pP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1B719E">
              <w:rPr>
                <w:rFonts w:eastAsia="Times New Roman"/>
                <w:i/>
                <w:iCs/>
                <w:sz w:val="20"/>
                <w:szCs w:val="20"/>
                <w:lang w:val="en-IN" w:eastAsia="en-IN"/>
              </w:rPr>
              <w:t>Neighborhood</w:t>
            </w:r>
          </w:p>
        </w:tc>
        <w:tc>
          <w:tcPr>
            <w:tcW w:w="853" w:type="pct"/>
          </w:tcPr>
          <w:p w14:paraId="08FD029B" w14:textId="6D59A47C" w:rsidR="00842265" w:rsidRDefault="00F91F03"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F91F03">
              <w:rPr>
                <w:rFonts w:eastAsia="Times New Roman"/>
                <w:i/>
                <w:iCs/>
                <w:sz w:val="20"/>
                <w:szCs w:val="20"/>
                <w:lang w:val="en-IN" w:eastAsia="en-IN"/>
              </w:rPr>
              <w:t>Venue</w:t>
            </w:r>
          </w:p>
          <w:p w14:paraId="70A28176" w14:textId="0410864E" w:rsidR="00C926A8" w:rsidRPr="001B719E" w:rsidRDefault="001B719E"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Pr>
                <w:rFonts w:eastAsia="Times New Roman"/>
                <w:i/>
                <w:iCs/>
                <w:sz w:val="20"/>
                <w:szCs w:val="20"/>
                <w:lang w:val="en-IN" w:eastAsia="en-IN"/>
              </w:rPr>
              <w:t>Name</w:t>
            </w:r>
          </w:p>
        </w:tc>
        <w:tc>
          <w:tcPr>
            <w:tcW w:w="601" w:type="pct"/>
          </w:tcPr>
          <w:p w14:paraId="658B90F4" w14:textId="69954AD0" w:rsidR="00F91F03" w:rsidRDefault="00842265"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i/>
                <w:iCs/>
                <w:sz w:val="20"/>
                <w:szCs w:val="20"/>
                <w:lang w:val="en-IN" w:eastAsia="en-IN"/>
              </w:rPr>
            </w:pPr>
            <w:r w:rsidRPr="00F91F03">
              <w:rPr>
                <w:rFonts w:eastAsia="Times New Roman"/>
                <w:i/>
                <w:iCs/>
                <w:sz w:val="20"/>
                <w:szCs w:val="20"/>
                <w:lang w:val="en-IN" w:eastAsia="en-IN"/>
              </w:rPr>
              <w:t>Venue</w:t>
            </w:r>
          </w:p>
          <w:p w14:paraId="254D8F85" w14:textId="7B722893" w:rsidR="00C926A8" w:rsidRPr="001B719E" w:rsidRDefault="00C926A8"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1B719E">
              <w:rPr>
                <w:rFonts w:eastAsia="Times New Roman"/>
                <w:i/>
                <w:iCs/>
                <w:sz w:val="20"/>
                <w:szCs w:val="20"/>
                <w:lang w:val="en-IN" w:eastAsia="en-IN"/>
              </w:rPr>
              <w:t>Latitude</w:t>
            </w:r>
          </w:p>
        </w:tc>
        <w:tc>
          <w:tcPr>
            <w:tcW w:w="596" w:type="pct"/>
          </w:tcPr>
          <w:p w14:paraId="247D2F2C" w14:textId="1F64084C" w:rsidR="00F91F03" w:rsidRDefault="00842265"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i/>
                <w:iCs/>
                <w:sz w:val="20"/>
                <w:szCs w:val="20"/>
                <w:lang w:val="en-IN" w:eastAsia="en-IN"/>
              </w:rPr>
            </w:pPr>
            <w:r w:rsidRPr="00F91F03">
              <w:rPr>
                <w:rFonts w:eastAsia="Times New Roman"/>
                <w:i/>
                <w:iCs/>
                <w:sz w:val="20"/>
                <w:szCs w:val="20"/>
                <w:lang w:val="en-IN" w:eastAsia="en-IN"/>
              </w:rPr>
              <w:t>Venue</w:t>
            </w:r>
          </w:p>
          <w:p w14:paraId="2B879A57" w14:textId="06090E7B" w:rsidR="00C926A8" w:rsidRPr="001B719E" w:rsidRDefault="00C926A8"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1B719E">
              <w:rPr>
                <w:rFonts w:eastAsia="Times New Roman"/>
                <w:i/>
                <w:iCs/>
                <w:sz w:val="20"/>
                <w:szCs w:val="20"/>
                <w:lang w:val="en-IN" w:eastAsia="en-IN"/>
              </w:rPr>
              <w:t>Longitude</w:t>
            </w:r>
          </w:p>
        </w:tc>
        <w:tc>
          <w:tcPr>
            <w:tcW w:w="824" w:type="pct"/>
            <w:gridSpan w:val="2"/>
          </w:tcPr>
          <w:p w14:paraId="12D47BD0" w14:textId="5B9F1350" w:rsidR="00842265" w:rsidRDefault="00842265"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i/>
                <w:iCs/>
                <w:sz w:val="20"/>
                <w:szCs w:val="20"/>
                <w:lang w:val="en-IN" w:eastAsia="en-IN"/>
              </w:rPr>
            </w:pPr>
            <w:r w:rsidRPr="00F91F03">
              <w:rPr>
                <w:rFonts w:eastAsia="Times New Roman"/>
                <w:i/>
                <w:iCs/>
                <w:sz w:val="20"/>
                <w:szCs w:val="20"/>
                <w:lang w:val="en-IN" w:eastAsia="en-IN"/>
              </w:rPr>
              <w:t>Venue</w:t>
            </w:r>
          </w:p>
          <w:p w14:paraId="0C38B7DA" w14:textId="2DBEFBF4" w:rsidR="00C926A8" w:rsidRPr="001B719E" w:rsidRDefault="00C926A8"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1B719E">
              <w:rPr>
                <w:rFonts w:eastAsia="Times New Roman"/>
                <w:i/>
                <w:iCs/>
                <w:sz w:val="20"/>
                <w:szCs w:val="20"/>
                <w:lang w:val="en-IN" w:eastAsia="en-IN"/>
              </w:rPr>
              <w:t>Category</w:t>
            </w:r>
          </w:p>
        </w:tc>
        <w:tc>
          <w:tcPr>
            <w:tcW w:w="1015" w:type="pct"/>
          </w:tcPr>
          <w:p w14:paraId="68EA10BE" w14:textId="00B4DDC0" w:rsidR="00842265" w:rsidRDefault="00842265"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i/>
                <w:iCs/>
                <w:sz w:val="20"/>
                <w:szCs w:val="20"/>
                <w:lang w:val="en-IN" w:eastAsia="en-IN"/>
              </w:rPr>
            </w:pPr>
            <w:r w:rsidRPr="00F91F03">
              <w:rPr>
                <w:rFonts w:eastAsia="Times New Roman"/>
                <w:i/>
                <w:iCs/>
                <w:sz w:val="20"/>
                <w:szCs w:val="20"/>
                <w:lang w:val="en-IN" w:eastAsia="en-IN"/>
              </w:rPr>
              <w:t>Venue</w:t>
            </w:r>
          </w:p>
          <w:p w14:paraId="76F1DB2B" w14:textId="7C9E8891" w:rsidR="00C926A8" w:rsidRPr="001B719E" w:rsidRDefault="00C926A8" w:rsidP="00842265">
            <w:pPr>
              <w:jc w:val="cente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1B719E">
              <w:rPr>
                <w:rFonts w:eastAsia="Times New Roman"/>
                <w:i/>
                <w:iCs/>
                <w:sz w:val="20"/>
                <w:szCs w:val="20"/>
                <w:lang w:val="en-IN" w:eastAsia="en-IN"/>
              </w:rPr>
              <w:t>Categoryid</w:t>
            </w:r>
          </w:p>
        </w:tc>
      </w:tr>
      <w:tr w:rsidR="00075F73" w:rsidRPr="001B719E" w14:paraId="4D0C8243" w14:textId="77777777" w:rsidTr="0007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 w:type="pct"/>
            <w:vMerge w:val="restart"/>
            <w:textDirection w:val="btLr"/>
            <w:vAlign w:val="center"/>
            <w:hideMark/>
          </w:tcPr>
          <w:p w14:paraId="4B48180D" w14:textId="77777777" w:rsidR="00E646FC" w:rsidRPr="00075F73" w:rsidRDefault="00E646FC" w:rsidP="00075F73">
            <w:pPr>
              <w:ind w:left="113" w:right="113"/>
              <w:jc w:val="center"/>
              <w:rPr>
                <w:rFonts w:eastAsia="Times New Roman"/>
                <w:i/>
                <w:iCs/>
                <w:sz w:val="18"/>
                <w:szCs w:val="18"/>
                <w:lang w:val="en-IN" w:eastAsia="en-IN"/>
              </w:rPr>
            </w:pPr>
            <w:r w:rsidRPr="00075F73">
              <w:rPr>
                <w:rFonts w:eastAsia="Times New Roman"/>
                <w:i/>
                <w:iCs/>
                <w:sz w:val="20"/>
                <w:szCs w:val="20"/>
                <w:lang w:val="en-IN" w:eastAsia="en-IN"/>
              </w:rPr>
              <w:t>New</w:t>
            </w:r>
            <w:r w:rsidRPr="00075F73">
              <w:rPr>
                <w:rFonts w:eastAsia="Times New Roman"/>
                <w:i/>
                <w:iCs/>
                <w:sz w:val="18"/>
                <w:szCs w:val="18"/>
                <w:lang w:val="en-IN" w:eastAsia="en-IN"/>
              </w:rPr>
              <w:t xml:space="preserve"> </w:t>
            </w:r>
            <w:r w:rsidRPr="00075F73">
              <w:rPr>
                <w:rFonts w:eastAsia="Times New Roman"/>
                <w:i/>
                <w:iCs/>
                <w:sz w:val="20"/>
                <w:szCs w:val="20"/>
                <w:lang w:val="en-IN" w:eastAsia="en-IN"/>
              </w:rPr>
              <w:t>York</w:t>
            </w:r>
          </w:p>
          <w:p w14:paraId="016565E4" w14:textId="36F10397" w:rsidR="00E646FC" w:rsidRPr="001B719E" w:rsidRDefault="00E646FC" w:rsidP="00075F73">
            <w:pPr>
              <w:ind w:left="113" w:right="113"/>
              <w:jc w:val="center"/>
              <w:rPr>
                <w:rFonts w:eastAsia="Times New Roman"/>
                <w:b w:val="0"/>
                <w:bCs w:val="0"/>
                <w:i/>
                <w:iCs/>
                <w:sz w:val="18"/>
                <w:szCs w:val="18"/>
                <w:lang w:val="en-IN" w:eastAsia="en-IN"/>
              </w:rPr>
            </w:pPr>
          </w:p>
        </w:tc>
        <w:tc>
          <w:tcPr>
            <w:tcW w:w="811" w:type="pct"/>
            <w:vMerge w:val="restart"/>
            <w:vAlign w:val="center"/>
            <w:hideMark/>
          </w:tcPr>
          <w:p w14:paraId="4169F013" w14:textId="77777777" w:rsidR="00E646FC" w:rsidRPr="00075F73" w:rsidRDefault="00E646FC" w:rsidP="00280692">
            <w:pPr>
              <w:jc w:val="center"/>
              <w:cnfStyle w:val="000000100000" w:firstRow="0" w:lastRow="0" w:firstColumn="0" w:lastColumn="0" w:oddVBand="0" w:evenVBand="0" w:oddHBand="1" w:evenHBand="0" w:firstRowFirstColumn="0" w:firstRowLastColumn="0" w:lastRowFirstColumn="0" w:lastRowLastColumn="0"/>
              <w:rPr>
                <w:rFonts w:eastAsia="Times New Roman"/>
                <w:b/>
                <w:bCs/>
                <w:i/>
                <w:iCs/>
                <w:sz w:val="20"/>
                <w:szCs w:val="20"/>
                <w:lang w:val="en-IN" w:eastAsia="en-IN"/>
              </w:rPr>
            </w:pPr>
            <w:r w:rsidRPr="00434055">
              <w:rPr>
                <w:rFonts w:eastAsia="Times New Roman"/>
                <w:i/>
                <w:iCs/>
                <w:sz w:val="20"/>
                <w:szCs w:val="20"/>
                <w:lang w:val="en-IN" w:eastAsia="en-IN"/>
              </w:rPr>
              <w:t>Wakefield</w:t>
            </w:r>
          </w:p>
          <w:p w14:paraId="2A02832B" w14:textId="7831C57F" w:rsidR="00E646FC" w:rsidRPr="001B719E" w:rsidRDefault="00E646FC" w:rsidP="00280692">
            <w:pPr>
              <w:jc w:val="center"/>
              <w:cnfStyle w:val="000000100000" w:firstRow="0" w:lastRow="0" w:firstColumn="0" w:lastColumn="0" w:oddVBand="0" w:evenVBand="0" w:oddHBand="1" w:evenHBand="0" w:firstRowFirstColumn="0" w:firstRowLastColumn="0" w:lastRowFirstColumn="0" w:lastRowLastColumn="0"/>
              <w:rPr>
                <w:rFonts w:eastAsia="Times New Roman"/>
                <w:i/>
                <w:iCs/>
                <w:sz w:val="18"/>
                <w:szCs w:val="18"/>
                <w:lang w:val="en-IN" w:eastAsia="en-IN"/>
              </w:rPr>
            </w:pPr>
          </w:p>
        </w:tc>
        <w:tc>
          <w:tcPr>
            <w:tcW w:w="853" w:type="pct"/>
            <w:hideMark/>
          </w:tcPr>
          <w:p w14:paraId="58E77376"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Lollipops Gelato</w:t>
            </w:r>
          </w:p>
        </w:tc>
        <w:tc>
          <w:tcPr>
            <w:tcW w:w="601" w:type="pct"/>
            <w:hideMark/>
          </w:tcPr>
          <w:p w14:paraId="424553C1" w14:textId="3506D75E"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40.894123</w:t>
            </w:r>
          </w:p>
        </w:tc>
        <w:tc>
          <w:tcPr>
            <w:tcW w:w="635" w:type="pct"/>
            <w:gridSpan w:val="2"/>
            <w:hideMark/>
          </w:tcPr>
          <w:p w14:paraId="78AADD70"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-73.845892</w:t>
            </w:r>
          </w:p>
        </w:tc>
        <w:tc>
          <w:tcPr>
            <w:tcW w:w="785" w:type="pct"/>
            <w:hideMark/>
          </w:tcPr>
          <w:p w14:paraId="4DFE1915"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Dessert Shop</w:t>
            </w:r>
          </w:p>
        </w:tc>
        <w:tc>
          <w:tcPr>
            <w:tcW w:w="1015" w:type="pct"/>
            <w:hideMark/>
          </w:tcPr>
          <w:p w14:paraId="28151D29" w14:textId="649B03F8"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4bf58dd8d48988d1d…</w:t>
            </w:r>
          </w:p>
        </w:tc>
      </w:tr>
      <w:tr w:rsidR="00075F73" w:rsidRPr="001B719E" w14:paraId="156E153D" w14:textId="77777777" w:rsidTr="00075F73">
        <w:tc>
          <w:tcPr>
            <w:cnfStyle w:val="001000000000" w:firstRow="0" w:lastRow="0" w:firstColumn="1" w:lastColumn="0" w:oddVBand="0" w:evenVBand="0" w:oddHBand="0" w:evenHBand="0" w:firstRowFirstColumn="0" w:firstRowLastColumn="0" w:lastRowFirstColumn="0" w:lastRowLastColumn="0"/>
            <w:tcW w:w="300" w:type="pct"/>
            <w:vMerge/>
            <w:hideMark/>
          </w:tcPr>
          <w:p w14:paraId="1410B978" w14:textId="07B5248E" w:rsidR="00E646FC" w:rsidRPr="001B719E" w:rsidRDefault="00E646FC" w:rsidP="008A27E4">
            <w:pPr>
              <w:rPr>
                <w:rFonts w:eastAsia="Times New Roman"/>
                <w:b w:val="0"/>
                <w:bCs w:val="0"/>
                <w:i/>
                <w:iCs/>
                <w:sz w:val="18"/>
                <w:szCs w:val="18"/>
                <w:lang w:val="en-IN" w:eastAsia="en-IN"/>
              </w:rPr>
            </w:pPr>
          </w:p>
        </w:tc>
        <w:tc>
          <w:tcPr>
            <w:tcW w:w="811" w:type="pct"/>
            <w:vMerge/>
            <w:hideMark/>
          </w:tcPr>
          <w:p w14:paraId="60A7E378" w14:textId="162C6D4D" w:rsidR="00E646FC" w:rsidRPr="001B719E"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18"/>
                <w:szCs w:val="18"/>
                <w:lang w:val="en-IN" w:eastAsia="en-IN"/>
              </w:rPr>
            </w:pPr>
          </w:p>
        </w:tc>
        <w:tc>
          <w:tcPr>
            <w:tcW w:w="853" w:type="pct"/>
            <w:hideMark/>
          </w:tcPr>
          <w:p w14:paraId="1C163E55" w14:textId="019BEE74"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Walgreens</w:t>
            </w:r>
          </w:p>
        </w:tc>
        <w:tc>
          <w:tcPr>
            <w:tcW w:w="601" w:type="pct"/>
            <w:hideMark/>
          </w:tcPr>
          <w:p w14:paraId="1C620472" w14:textId="4E64DEF4"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40.896528</w:t>
            </w:r>
          </w:p>
        </w:tc>
        <w:tc>
          <w:tcPr>
            <w:tcW w:w="635" w:type="pct"/>
            <w:gridSpan w:val="2"/>
            <w:hideMark/>
          </w:tcPr>
          <w:p w14:paraId="77513A6A"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-73.844700</w:t>
            </w:r>
          </w:p>
        </w:tc>
        <w:tc>
          <w:tcPr>
            <w:tcW w:w="785" w:type="pct"/>
            <w:hideMark/>
          </w:tcPr>
          <w:p w14:paraId="023AECC6"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Pharmacy</w:t>
            </w:r>
          </w:p>
        </w:tc>
        <w:tc>
          <w:tcPr>
            <w:tcW w:w="1015" w:type="pct"/>
            <w:hideMark/>
          </w:tcPr>
          <w:p w14:paraId="299A0993" w14:textId="33C5578C"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4bf58dd8d48988d10…</w:t>
            </w:r>
          </w:p>
        </w:tc>
      </w:tr>
      <w:tr w:rsidR="00075F73" w:rsidRPr="001B719E" w14:paraId="5810F62D" w14:textId="77777777" w:rsidTr="0007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 w:type="pct"/>
            <w:vMerge/>
            <w:hideMark/>
          </w:tcPr>
          <w:p w14:paraId="74D0ECAB" w14:textId="3AAAB883" w:rsidR="00E646FC" w:rsidRPr="001B719E" w:rsidRDefault="00E646FC" w:rsidP="008A27E4">
            <w:pPr>
              <w:rPr>
                <w:rFonts w:eastAsia="Times New Roman"/>
                <w:b w:val="0"/>
                <w:bCs w:val="0"/>
                <w:i/>
                <w:iCs/>
                <w:sz w:val="18"/>
                <w:szCs w:val="18"/>
                <w:lang w:val="en-IN" w:eastAsia="en-IN"/>
              </w:rPr>
            </w:pPr>
          </w:p>
        </w:tc>
        <w:tc>
          <w:tcPr>
            <w:tcW w:w="811" w:type="pct"/>
            <w:vMerge/>
            <w:hideMark/>
          </w:tcPr>
          <w:p w14:paraId="0E144938" w14:textId="3586F46F" w:rsidR="00E646FC" w:rsidRPr="001B719E"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18"/>
                <w:szCs w:val="18"/>
                <w:lang w:val="en-IN" w:eastAsia="en-IN"/>
              </w:rPr>
            </w:pPr>
          </w:p>
        </w:tc>
        <w:tc>
          <w:tcPr>
            <w:tcW w:w="853" w:type="pct"/>
            <w:hideMark/>
          </w:tcPr>
          <w:p w14:paraId="3818FD84"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Carvel Ice Cream</w:t>
            </w:r>
          </w:p>
        </w:tc>
        <w:tc>
          <w:tcPr>
            <w:tcW w:w="601" w:type="pct"/>
            <w:hideMark/>
          </w:tcPr>
          <w:p w14:paraId="31C28C5E"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40.890487</w:t>
            </w:r>
          </w:p>
        </w:tc>
        <w:tc>
          <w:tcPr>
            <w:tcW w:w="635" w:type="pct"/>
            <w:gridSpan w:val="2"/>
            <w:hideMark/>
          </w:tcPr>
          <w:p w14:paraId="0F8FBCB5"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-73.848568</w:t>
            </w:r>
          </w:p>
        </w:tc>
        <w:tc>
          <w:tcPr>
            <w:tcW w:w="785" w:type="pct"/>
            <w:hideMark/>
          </w:tcPr>
          <w:p w14:paraId="184714F8" w14:textId="77777777"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Ice Cream Shop</w:t>
            </w:r>
          </w:p>
        </w:tc>
        <w:tc>
          <w:tcPr>
            <w:tcW w:w="1015" w:type="pct"/>
            <w:hideMark/>
          </w:tcPr>
          <w:p w14:paraId="79FC1DD2" w14:textId="4BDF9550" w:rsidR="00E646FC" w:rsidRPr="00075F73" w:rsidRDefault="00E646FC" w:rsidP="008A27E4">
            <w:pPr>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4bf58dd8d48988d1c…</w:t>
            </w:r>
          </w:p>
        </w:tc>
      </w:tr>
      <w:tr w:rsidR="00075F73" w:rsidRPr="001B719E" w14:paraId="7582DEE0" w14:textId="77777777" w:rsidTr="00075F73">
        <w:tc>
          <w:tcPr>
            <w:cnfStyle w:val="001000000000" w:firstRow="0" w:lastRow="0" w:firstColumn="1" w:lastColumn="0" w:oddVBand="0" w:evenVBand="0" w:oddHBand="0" w:evenHBand="0" w:firstRowFirstColumn="0" w:firstRowLastColumn="0" w:lastRowFirstColumn="0" w:lastRowLastColumn="0"/>
            <w:tcW w:w="300" w:type="pct"/>
            <w:vMerge/>
            <w:hideMark/>
          </w:tcPr>
          <w:p w14:paraId="31C8C428" w14:textId="2A1DB203" w:rsidR="00E646FC" w:rsidRPr="001B719E" w:rsidRDefault="00E646FC" w:rsidP="008A27E4">
            <w:pPr>
              <w:rPr>
                <w:rFonts w:eastAsia="Times New Roman"/>
                <w:b w:val="0"/>
                <w:bCs w:val="0"/>
                <w:i/>
                <w:iCs/>
                <w:sz w:val="18"/>
                <w:szCs w:val="18"/>
                <w:lang w:val="en-IN" w:eastAsia="en-IN"/>
              </w:rPr>
            </w:pPr>
          </w:p>
        </w:tc>
        <w:tc>
          <w:tcPr>
            <w:tcW w:w="811" w:type="pct"/>
            <w:vMerge/>
            <w:hideMark/>
          </w:tcPr>
          <w:p w14:paraId="7E19F0CB" w14:textId="0D70C9A2" w:rsidR="00E646FC" w:rsidRPr="001B719E"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18"/>
                <w:szCs w:val="18"/>
                <w:lang w:val="en-IN" w:eastAsia="en-IN"/>
              </w:rPr>
            </w:pPr>
          </w:p>
        </w:tc>
        <w:tc>
          <w:tcPr>
            <w:tcW w:w="853" w:type="pct"/>
            <w:hideMark/>
          </w:tcPr>
          <w:p w14:paraId="0EF92695"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Dunkin'</w:t>
            </w:r>
          </w:p>
        </w:tc>
        <w:tc>
          <w:tcPr>
            <w:tcW w:w="601" w:type="pct"/>
            <w:hideMark/>
          </w:tcPr>
          <w:p w14:paraId="0749DD40"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40.890459</w:t>
            </w:r>
          </w:p>
        </w:tc>
        <w:tc>
          <w:tcPr>
            <w:tcW w:w="635" w:type="pct"/>
            <w:gridSpan w:val="2"/>
            <w:hideMark/>
          </w:tcPr>
          <w:p w14:paraId="37B99FCA"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-73.849089</w:t>
            </w:r>
          </w:p>
        </w:tc>
        <w:tc>
          <w:tcPr>
            <w:tcW w:w="785" w:type="pct"/>
            <w:hideMark/>
          </w:tcPr>
          <w:p w14:paraId="6733E36B" w14:textId="77777777"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Donut Shop</w:t>
            </w:r>
          </w:p>
        </w:tc>
        <w:tc>
          <w:tcPr>
            <w:tcW w:w="1015" w:type="pct"/>
            <w:hideMark/>
          </w:tcPr>
          <w:p w14:paraId="4CA8744F" w14:textId="7A17B9E6" w:rsidR="00E646FC" w:rsidRPr="00075F73" w:rsidRDefault="00E646FC" w:rsidP="008A27E4">
            <w:pPr>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075F73">
              <w:rPr>
                <w:rFonts w:eastAsia="Times New Roman"/>
                <w:i/>
                <w:iCs/>
                <w:sz w:val="20"/>
                <w:szCs w:val="20"/>
                <w:lang w:val="en-IN" w:eastAsia="en-IN"/>
              </w:rPr>
              <w:t>4bf58dd8d48988d14…</w:t>
            </w:r>
          </w:p>
        </w:tc>
      </w:tr>
    </w:tbl>
    <w:p w14:paraId="07A734EF" w14:textId="2D63BDDB" w:rsidR="008876ED" w:rsidRDefault="008876ED" w:rsidP="007F6678">
      <w:pPr>
        <w:pStyle w:val="Heading3"/>
      </w:pPr>
      <w:r>
        <w:lastRenderedPageBreak/>
        <w:t>Data wrangling and standardization</w:t>
      </w:r>
    </w:p>
    <w:p w14:paraId="73265299" w14:textId="7F04BD4C" w:rsidR="00530AD1" w:rsidRDefault="00530AD1" w:rsidP="00E43017">
      <w:pPr>
        <w:jc w:val="both"/>
      </w:pPr>
      <w:r>
        <w:t>Now, we have comprehensive data set for neighborhoods of both the cities along with venues category. so, I decided to explore the data and check that we have required data for analysis and standardize it for further analysis.</w:t>
      </w:r>
    </w:p>
    <w:p w14:paraId="7DDE2ECC" w14:textId="2E2BF64A" w:rsidR="00880589" w:rsidRPr="00880589" w:rsidRDefault="00880589" w:rsidP="00880589">
      <w:pPr>
        <w:pStyle w:val="Heading4"/>
      </w:pPr>
      <w:r w:rsidRPr="00880589">
        <w:t>Data Cleaning</w:t>
      </w:r>
    </w:p>
    <w:p w14:paraId="699A9015" w14:textId="2854E22E" w:rsidR="00880589" w:rsidRDefault="00530AD1" w:rsidP="00E43017">
      <w:pPr>
        <w:jc w:val="both"/>
      </w:pPr>
      <w:r>
        <w:t xml:space="preserve">Checked </w:t>
      </w:r>
      <w:r w:rsidR="00880589">
        <w:t xml:space="preserve">neighborhood data for </w:t>
      </w:r>
      <w:r>
        <w:t>duplicates, missing or miscellaneous values and cleaned it</w:t>
      </w:r>
      <w:r w:rsidR="00880589">
        <w:t>:</w:t>
      </w:r>
    </w:p>
    <w:p w14:paraId="077264CB" w14:textId="17709E33" w:rsidR="00880589" w:rsidRDefault="00880589" w:rsidP="00E43017">
      <w:pPr>
        <w:pStyle w:val="ListParagraph"/>
        <w:numPr>
          <w:ilvl w:val="0"/>
          <w:numId w:val="34"/>
        </w:numPr>
        <w:jc w:val="both"/>
      </w:pPr>
      <w:r>
        <w:t>Removed few neighborhoods for which no venues were found</w:t>
      </w:r>
    </w:p>
    <w:p w14:paraId="5671CE43" w14:textId="1B031C8D" w:rsidR="00880589" w:rsidRDefault="00880589" w:rsidP="00E43017">
      <w:pPr>
        <w:pStyle w:val="ListParagraph"/>
        <w:numPr>
          <w:ilvl w:val="0"/>
          <w:numId w:val="34"/>
        </w:numPr>
        <w:jc w:val="both"/>
      </w:pPr>
      <w:r w:rsidRPr="00880589">
        <w:t xml:space="preserve">Replaced miscellaneous value found for venue category like </w:t>
      </w:r>
      <w:r w:rsidR="00D71D53">
        <w:t>“</w:t>
      </w:r>
      <w:r w:rsidRPr="00880589">
        <w:t>neighborhood</w:t>
      </w:r>
      <w:r w:rsidR="00D71D53">
        <w:t>”</w:t>
      </w:r>
    </w:p>
    <w:p w14:paraId="6A1BBB39" w14:textId="08DAC644" w:rsidR="00880589" w:rsidRDefault="00CC7B79" w:rsidP="00880589">
      <w:pPr>
        <w:pStyle w:val="Heading4"/>
        <w:rPr>
          <w:rFonts w:eastAsiaTheme="majorEastAsia"/>
        </w:rPr>
      </w:pPr>
      <w:r>
        <w:rPr>
          <w:rFonts w:eastAsiaTheme="majorEastAsia"/>
        </w:rPr>
        <w:t>Dataframe</w:t>
      </w:r>
      <w:r w:rsidR="00880589" w:rsidRPr="00880589">
        <w:rPr>
          <w:rFonts w:eastAsiaTheme="majorEastAsia"/>
        </w:rPr>
        <w:t xml:space="preserve"> for unique venues with in city</w:t>
      </w:r>
    </w:p>
    <w:p w14:paraId="786A71F6" w14:textId="616AFADA" w:rsidR="00530AD1" w:rsidRDefault="00530AD1" w:rsidP="00E43017">
      <w:pPr>
        <w:jc w:val="both"/>
      </w:pPr>
      <w:r w:rsidRPr="00530AD1">
        <w:t xml:space="preserve">In order to compare and see how the categories of venues are distributed in both the cities, I created new </w:t>
      </w:r>
      <w:r>
        <w:t>d</w:t>
      </w:r>
      <w:r w:rsidRPr="00530AD1">
        <w:t>ataframe having distinct list of all venues within city, as the venues data for each neighborhood will have duplicates entries for venue that falls in range of 500 meter of nearby or adjacent neighborhoods.</w:t>
      </w:r>
    </w:p>
    <w:p w14:paraId="60266EC9" w14:textId="23218259" w:rsidR="00D71D53" w:rsidRDefault="00D71D53" w:rsidP="00E43017">
      <w:pPr>
        <w:jc w:val="both"/>
      </w:pPr>
      <w:r>
        <w:t>I found 914 duplicates venues which is removed for City level analysis, the unique venue data from both of the city has total 11061 venues.</w:t>
      </w:r>
    </w:p>
    <w:p w14:paraId="330F4239" w14:textId="70D6B5A9" w:rsidR="00530AD1" w:rsidRDefault="00CC7B79" w:rsidP="00D71D53">
      <w:pPr>
        <w:pStyle w:val="Heading4"/>
      </w:pPr>
      <w:r>
        <w:t>D</w:t>
      </w:r>
      <w:r w:rsidR="00530AD1">
        <w:t xml:space="preserve">ataframe to overview top 10 venue categories </w:t>
      </w:r>
      <w:r w:rsidR="00D71D53">
        <w:t>of</w:t>
      </w:r>
      <w:r w:rsidR="00530AD1">
        <w:t xml:space="preserve"> neighborhood</w:t>
      </w:r>
      <w:r w:rsidR="00D71D53">
        <w:t>s</w:t>
      </w:r>
    </w:p>
    <w:p w14:paraId="103B4C4C" w14:textId="651443E5" w:rsidR="00BE5458" w:rsidRDefault="00BE5458" w:rsidP="00E43017">
      <w:pPr>
        <w:jc w:val="both"/>
      </w:pPr>
      <w:r>
        <w:t>Next, I created new dataframe having one row for each neighborhood along with top 10 venue categories listed in columns. which I will use to classify and cluster neighborhoods., and then run exploratory data analysis of neighborhood to determine the likelihood of neighborhoods.</w:t>
      </w:r>
    </w:p>
    <w:p w14:paraId="40F91840" w14:textId="77777777" w:rsidR="00BE5458" w:rsidRDefault="00BE5458" w:rsidP="00BE5458">
      <w:pPr>
        <w:pStyle w:val="ListParagraph"/>
        <w:numPr>
          <w:ilvl w:val="0"/>
          <w:numId w:val="35"/>
        </w:numPr>
      </w:pPr>
      <w:r>
        <w:t>Applied one hot encoding technique for venue category over venues dataframe</w:t>
      </w:r>
    </w:p>
    <w:p w14:paraId="2725AF90" w14:textId="3221E735" w:rsidR="00A316F5" w:rsidRDefault="00BE5458" w:rsidP="00A316F5">
      <w:pPr>
        <w:pStyle w:val="ListParagraph"/>
        <w:numPr>
          <w:ilvl w:val="0"/>
          <w:numId w:val="35"/>
        </w:numPr>
      </w:pPr>
      <w:r>
        <w:t>Grouped it by neighborhood and took the mean frequency of the category occurrence</w:t>
      </w:r>
    </w:p>
    <w:p w14:paraId="7E947585" w14:textId="68B3A1EF" w:rsidR="005A045A" w:rsidRPr="009311B7" w:rsidRDefault="00A316F5" w:rsidP="005A045A">
      <w:pPr>
        <w:rPr>
          <w:rFonts w:eastAsia="Times New Roman"/>
          <w:i/>
          <w:iCs/>
          <w:color w:val="4472C4" w:themeColor="accent5"/>
          <w:lang w:val="en-IN" w:eastAsia="en-IN"/>
        </w:rPr>
      </w:pPr>
      <w:r w:rsidRPr="009311B7">
        <w:rPr>
          <w:rFonts w:eastAsia="Times New Roman"/>
          <w:i/>
          <w:iCs/>
          <w:color w:val="4472C4" w:themeColor="accent5"/>
          <w:lang w:val="en-IN" w:eastAsia="en-IN"/>
        </w:rPr>
        <w:t xml:space="preserve">Few rows from </w:t>
      </w:r>
      <w:r w:rsidR="00877C58" w:rsidRPr="009311B7">
        <w:rPr>
          <w:rFonts w:eastAsia="Times New Roman"/>
          <w:i/>
          <w:iCs/>
          <w:color w:val="4472C4" w:themeColor="accent5"/>
          <w:lang w:val="en-IN" w:eastAsia="en-IN"/>
        </w:rPr>
        <w:t>top 10 most common V</w:t>
      </w:r>
      <w:r w:rsidRPr="009311B7">
        <w:rPr>
          <w:rFonts w:eastAsia="Times New Roman"/>
          <w:i/>
          <w:iCs/>
          <w:color w:val="4472C4" w:themeColor="accent5"/>
          <w:lang w:val="en-IN" w:eastAsia="en-IN"/>
        </w:rPr>
        <w:t xml:space="preserve">enues </w:t>
      </w:r>
      <w:r w:rsidR="00877C58" w:rsidRPr="009311B7">
        <w:rPr>
          <w:rFonts w:eastAsia="Times New Roman"/>
          <w:i/>
          <w:iCs/>
          <w:color w:val="4472C4" w:themeColor="accent5"/>
          <w:lang w:val="en-IN" w:eastAsia="en-IN"/>
        </w:rPr>
        <w:t>Categories d</w:t>
      </w:r>
      <w:r w:rsidRPr="009311B7">
        <w:rPr>
          <w:rFonts w:eastAsia="Times New Roman"/>
          <w:i/>
          <w:iCs/>
          <w:color w:val="4472C4" w:themeColor="accent5"/>
          <w:lang w:val="en-IN" w:eastAsia="en-IN"/>
        </w:rPr>
        <w:t>ata</w:t>
      </w:r>
      <w:r w:rsidR="00877C58" w:rsidRPr="009311B7">
        <w:rPr>
          <w:rFonts w:eastAsia="Times New Roman"/>
          <w:i/>
          <w:iCs/>
          <w:color w:val="4472C4" w:themeColor="accent5"/>
          <w:lang w:val="en-IN" w:eastAsia="en-IN"/>
        </w:rPr>
        <w:t>frame</w:t>
      </w:r>
      <w:r w:rsidR="005A045A" w:rsidRPr="009311B7">
        <w:rPr>
          <w:rFonts w:eastAsia="Times New Roman"/>
          <w:i/>
          <w:iCs/>
          <w:color w:val="4472C4" w:themeColor="accent5"/>
          <w:lang w:val="en-IN" w:eastAsia="en-IN"/>
        </w:rPr>
        <w:t>*</w:t>
      </w:r>
      <w:r w:rsidRPr="009311B7">
        <w:rPr>
          <w:rFonts w:eastAsia="Times New Roman"/>
          <w:i/>
          <w:iCs/>
          <w:color w:val="4472C4" w:themeColor="accent5"/>
          <w:lang w:val="en-IN" w:eastAsia="en-IN"/>
        </w:rPr>
        <w:t>:</w:t>
      </w:r>
    </w:p>
    <w:tbl>
      <w:tblPr>
        <w:tblStyle w:val="PlainTable4"/>
        <w:tblpPr w:leftFromText="181" w:rightFromText="181" w:vertAnchor="text" w:horzAnchor="margin" w:tblpY="1"/>
        <w:tblOverlap w:val="never"/>
        <w:tblW w:w="5100" w:type="pct"/>
        <w:tblCellMar>
          <w:top w:w="57" w:type="dxa"/>
          <w:bottom w:w="57" w:type="dxa"/>
        </w:tblCellMar>
        <w:tblLook w:val="04A0" w:firstRow="1" w:lastRow="0" w:firstColumn="1" w:lastColumn="0" w:noHBand="0" w:noVBand="1"/>
      </w:tblPr>
      <w:tblGrid>
        <w:gridCol w:w="625"/>
        <w:gridCol w:w="1728"/>
        <w:gridCol w:w="1342"/>
        <w:gridCol w:w="1599"/>
        <w:gridCol w:w="1420"/>
        <w:gridCol w:w="1579"/>
        <w:gridCol w:w="1648"/>
      </w:tblGrid>
      <w:tr w:rsidR="005A045A" w:rsidRPr="00280692" w14:paraId="2CC0E186" w14:textId="77777777" w:rsidTr="00B171F6">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 w:type="pct"/>
            <w:tcBorders>
              <w:bottom w:val="single" w:sz="4" w:space="0" w:color="E7E6E6" w:themeColor="background2"/>
            </w:tcBorders>
            <w:hideMark/>
          </w:tcPr>
          <w:p w14:paraId="289463CF" w14:textId="77777777" w:rsidR="005A045A" w:rsidRPr="00280692" w:rsidRDefault="005A045A" w:rsidP="00F91F03">
            <w:pPr>
              <w:rPr>
                <w:i/>
                <w:iCs/>
                <w:sz w:val="20"/>
                <w:szCs w:val="20"/>
              </w:rPr>
            </w:pPr>
            <w:r w:rsidRPr="00280692">
              <w:rPr>
                <w:i/>
                <w:iCs/>
                <w:sz w:val="20"/>
                <w:szCs w:val="20"/>
              </w:rPr>
              <w:t>City</w:t>
            </w:r>
          </w:p>
        </w:tc>
        <w:tc>
          <w:tcPr>
            <w:tcW w:w="869" w:type="pct"/>
            <w:hideMark/>
          </w:tcPr>
          <w:p w14:paraId="5FC5C39B"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Neighborhood</w:t>
            </w:r>
          </w:p>
        </w:tc>
        <w:tc>
          <w:tcPr>
            <w:tcW w:w="675" w:type="pct"/>
            <w:hideMark/>
          </w:tcPr>
          <w:p w14:paraId="40EDEF1E"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1st Most </w:t>
            </w:r>
          </w:p>
        </w:tc>
        <w:tc>
          <w:tcPr>
            <w:tcW w:w="804" w:type="pct"/>
            <w:hideMark/>
          </w:tcPr>
          <w:p w14:paraId="02FB3BA0"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2nd Most </w:t>
            </w:r>
          </w:p>
        </w:tc>
        <w:tc>
          <w:tcPr>
            <w:tcW w:w="714" w:type="pct"/>
            <w:hideMark/>
          </w:tcPr>
          <w:p w14:paraId="7B2B27E9"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3rd Most </w:t>
            </w:r>
          </w:p>
        </w:tc>
        <w:tc>
          <w:tcPr>
            <w:tcW w:w="794" w:type="pct"/>
            <w:hideMark/>
          </w:tcPr>
          <w:p w14:paraId="41A71E17"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4th Most </w:t>
            </w:r>
          </w:p>
        </w:tc>
        <w:tc>
          <w:tcPr>
            <w:tcW w:w="829" w:type="pct"/>
            <w:hideMark/>
          </w:tcPr>
          <w:p w14:paraId="433A4048" w14:textId="77777777" w:rsidR="005A045A" w:rsidRPr="00280692" w:rsidRDefault="005A045A" w:rsidP="00F91F03">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5th Most </w:t>
            </w:r>
          </w:p>
        </w:tc>
      </w:tr>
      <w:tr w:rsidR="005A045A" w:rsidRPr="00280692" w14:paraId="5466B077" w14:textId="77777777" w:rsidTr="00B171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 w:type="pct"/>
            <w:vMerge w:val="restar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extDirection w:val="btLr"/>
            <w:vAlign w:val="center"/>
            <w:hideMark/>
          </w:tcPr>
          <w:p w14:paraId="7E98A393" w14:textId="77777777" w:rsidR="005A045A" w:rsidRPr="00280692" w:rsidRDefault="005A045A" w:rsidP="00F91F03">
            <w:pPr>
              <w:ind w:left="113" w:right="113"/>
              <w:jc w:val="center"/>
              <w:rPr>
                <w:b w:val="0"/>
                <w:bCs w:val="0"/>
                <w:i/>
                <w:iCs/>
                <w:sz w:val="20"/>
                <w:szCs w:val="20"/>
              </w:rPr>
            </w:pPr>
            <w:r w:rsidRPr="00280692">
              <w:rPr>
                <w:i/>
                <w:iCs/>
                <w:sz w:val="20"/>
                <w:szCs w:val="20"/>
              </w:rPr>
              <w:t>New York</w:t>
            </w:r>
          </w:p>
        </w:tc>
        <w:tc>
          <w:tcPr>
            <w:tcW w:w="869" w:type="pct"/>
            <w:tcBorders>
              <w:left w:val="single" w:sz="4" w:space="0" w:color="E7E6E6" w:themeColor="background2"/>
            </w:tcBorders>
            <w:vAlign w:val="center"/>
            <w:hideMark/>
          </w:tcPr>
          <w:p w14:paraId="40C82CB2"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Allerton</w:t>
            </w:r>
          </w:p>
        </w:tc>
        <w:tc>
          <w:tcPr>
            <w:tcW w:w="675" w:type="pct"/>
            <w:vAlign w:val="center"/>
            <w:hideMark/>
          </w:tcPr>
          <w:p w14:paraId="5A6790E3"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Pizza Place</w:t>
            </w:r>
          </w:p>
        </w:tc>
        <w:tc>
          <w:tcPr>
            <w:tcW w:w="804" w:type="pct"/>
            <w:vAlign w:val="center"/>
            <w:hideMark/>
          </w:tcPr>
          <w:p w14:paraId="522E47B4"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Supermarket</w:t>
            </w:r>
          </w:p>
        </w:tc>
        <w:tc>
          <w:tcPr>
            <w:tcW w:w="714" w:type="pct"/>
            <w:vAlign w:val="center"/>
            <w:hideMark/>
          </w:tcPr>
          <w:p w14:paraId="5481AC2A"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Bus Station</w:t>
            </w:r>
          </w:p>
        </w:tc>
        <w:tc>
          <w:tcPr>
            <w:tcW w:w="794" w:type="pct"/>
            <w:vAlign w:val="center"/>
            <w:hideMark/>
          </w:tcPr>
          <w:p w14:paraId="0DB6B70E"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Deli / Bodega</w:t>
            </w:r>
          </w:p>
        </w:tc>
        <w:tc>
          <w:tcPr>
            <w:tcW w:w="829" w:type="pct"/>
            <w:vAlign w:val="center"/>
            <w:hideMark/>
          </w:tcPr>
          <w:p w14:paraId="359947DD"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Breakfast Spot</w:t>
            </w:r>
          </w:p>
        </w:tc>
      </w:tr>
      <w:tr w:rsidR="005A045A" w:rsidRPr="00280692" w14:paraId="2DF53E2C" w14:textId="77777777" w:rsidTr="00B171F6">
        <w:trPr>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hideMark/>
          </w:tcPr>
          <w:p w14:paraId="028CB481" w14:textId="77777777" w:rsidR="005A045A" w:rsidRPr="00280692" w:rsidRDefault="005A045A" w:rsidP="00F91F03">
            <w:pPr>
              <w:rPr>
                <w:i/>
                <w:iCs/>
                <w:sz w:val="20"/>
                <w:szCs w:val="20"/>
              </w:rPr>
            </w:pPr>
          </w:p>
        </w:tc>
        <w:tc>
          <w:tcPr>
            <w:tcW w:w="869" w:type="pct"/>
            <w:tcBorders>
              <w:left w:val="single" w:sz="4" w:space="0" w:color="E7E6E6" w:themeColor="background2"/>
            </w:tcBorders>
            <w:vAlign w:val="center"/>
            <w:hideMark/>
          </w:tcPr>
          <w:p w14:paraId="6AF56239"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Annadale</w:t>
            </w:r>
          </w:p>
        </w:tc>
        <w:tc>
          <w:tcPr>
            <w:tcW w:w="675" w:type="pct"/>
            <w:vAlign w:val="center"/>
            <w:hideMark/>
          </w:tcPr>
          <w:p w14:paraId="62C608BD"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Pizza Place</w:t>
            </w:r>
          </w:p>
        </w:tc>
        <w:tc>
          <w:tcPr>
            <w:tcW w:w="804" w:type="pct"/>
            <w:vAlign w:val="center"/>
            <w:hideMark/>
          </w:tcPr>
          <w:p w14:paraId="624A17F2"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Diner</w:t>
            </w:r>
          </w:p>
        </w:tc>
        <w:tc>
          <w:tcPr>
            <w:tcW w:w="714" w:type="pct"/>
            <w:vAlign w:val="center"/>
            <w:hideMark/>
          </w:tcPr>
          <w:p w14:paraId="4F857E39"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Pub</w:t>
            </w:r>
          </w:p>
        </w:tc>
        <w:tc>
          <w:tcPr>
            <w:tcW w:w="794" w:type="pct"/>
            <w:vAlign w:val="center"/>
            <w:hideMark/>
          </w:tcPr>
          <w:p w14:paraId="4F482C58"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Food</w:t>
            </w:r>
          </w:p>
        </w:tc>
        <w:tc>
          <w:tcPr>
            <w:tcW w:w="829" w:type="pct"/>
            <w:vAlign w:val="center"/>
            <w:hideMark/>
          </w:tcPr>
          <w:p w14:paraId="1EDA0B6E"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Cosmetics Shop</w:t>
            </w:r>
          </w:p>
        </w:tc>
      </w:tr>
      <w:tr w:rsidR="005A045A" w:rsidRPr="00280692" w14:paraId="2400F6D7" w14:textId="77777777" w:rsidTr="00B171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hideMark/>
          </w:tcPr>
          <w:p w14:paraId="345EF534" w14:textId="77777777" w:rsidR="005A045A" w:rsidRPr="00280692" w:rsidRDefault="005A045A" w:rsidP="00F91F03">
            <w:pPr>
              <w:rPr>
                <w:i/>
                <w:iCs/>
                <w:sz w:val="20"/>
                <w:szCs w:val="20"/>
              </w:rPr>
            </w:pPr>
          </w:p>
        </w:tc>
        <w:tc>
          <w:tcPr>
            <w:tcW w:w="869" w:type="pct"/>
            <w:tcBorders>
              <w:left w:val="single" w:sz="4" w:space="0" w:color="E7E6E6" w:themeColor="background2"/>
            </w:tcBorders>
            <w:vAlign w:val="center"/>
            <w:hideMark/>
          </w:tcPr>
          <w:p w14:paraId="39F18FDA"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Arden Heights</w:t>
            </w:r>
          </w:p>
        </w:tc>
        <w:tc>
          <w:tcPr>
            <w:tcW w:w="675" w:type="pct"/>
            <w:vAlign w:val="center"/>
            <w:hideMark/>
          </w:tcPr>
          <w:p w14:paraId="03286E5F"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Pizza Place</w:t>
            </w:r>
          </w:p>
        </w:tc>
        <w:tc>
          <w:tcPr>
            <w:tcW w:w="804" w:type="pct"/>
            <w:vAlign w:val="center"/>
            <w:hideMark/>
          </w:tcPr>
          <w:p w14:paraId="411EF3A0"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Deli / Bodega</w:t>
            </w:r>
          </w:p>
        </w:tc>
        <w:tc>
          <w:tcPr>
            <w:tcW w:w="714" w:type="pct"/>
            <w:vAlign w:val="center"/>
            <w:hideMark/>
          </w:tcPr>
          <w:p w14:paraId="5B75150C"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Pharmacy</w:t>
            </w:r>
          </w:p>
        </w:tc>
        <w:tc>
          <w:tcPr>
            <w:tcW w:w="794" w:type="pct"/>
            <w:vAlign w:val="center"/>
            <w:hideMark/>
          </w:tcPr>
          <w:p w14:paraId="35B5489F"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Coffee Shop</w:t>
            </w:r>
          </w:p>
        </w:tc>
        <w:tc>
          <w:tcPr>
            <w:tcW w:w="829" w:type="pct"/>
            <w:vAlign w:val="center"/>
            <w:hideMark/>
          </w:tcPr>
          <w:p w14:paraId="06AFDEBF" w14:textId="77777777" w:rsidR="005A045A" w:rsidRPr="00280692" w:rsidRDefault="005A045A"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Dry Cleaner</w:t>
            </w:r>
          </w:p>
        </w:tc>
      </w:tr>
      <w:tr w:rsidR="005A045A" w:rsidRPr="00280692" w14:paraId="33D64F60" w14:textId="77777777" w:rsidTr="00B171F6">
        <w:trPr>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hideMark/>
          </w:tcPr>
          <w:p w14:paraId="1DB7CFF4" w14:textId="77777777" w:rsidR="005A045A" w:rsidRPr="00280692" w:rsidRDefault="005A045A" w:rsidP="00F91F03">
            <w:pPr>
              <w:rPr>
                <w:i/>
                <w:iCs/>
                <w:sz w:val="20"/>
                <w:szCs w:val="20"/>
              </w:rPr>
            </w:pPr>
          </w:p>
        </w:tc>
        <w:tc>
          <w:tcPr>
            <w:tcW w:w="869" w:type="pct"/>
            <w:tcBorders>
              <w:left w:val="single" w:sz="4" w:space="0" w:color="E7E6E6" w:themeColor="background2"/>
            </w:tcBorders>
            <w:vAlign w:val="center"/>
            <w:hideMark/>
          </w:tcPr>
          <w:p w14:paraId="2FB198B0"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Arrochar</w:t>
            </w:r>
          </w:p>
        </w:tc>
        <w:tc>
          <w:tcPr>
            <w:tcW w:w="675" w:type="pct"/>
            <w:vAlign w:val="center"/>
            <w:hideMark/>
          </w:tcPr>
          <w:p w14:paraId="4B3B51A2"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Bus Stop</w:t>
            </w:r>
          </w:p>
        </w:tc>
        <w:tc>
          <w:tcPr>
            <w:tcW w:w="804" w:type="pct"/>
            <w:vAlign w:val="center"/>
            <w:hideMark/>
          </w:tcPr>
          <w:p w14:paraId="3DB78872"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Italian Restaurant</w:t>
            </w:r>
          </w:p>
        </w:tc>
        <w:tc>
          <w:tcPr>
            <w:tcW w:w="714" w:type="pct"/>
            <w:vAlign w:val="center"/>
            <w:hideMark/>
          </w:tcPr>
          <w:p w14:paraId="44FA5A07"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Liquor Store</w:t>
            </w:r>
          </w:p>
        </w:tc>
        <w:tc>
          <w:tcPr>
            <w:tcW w:w="794" w:type="pct"/>
            <w:vAlign w:val="center"/>
            <w:hideMark/>
          </w:tcPr>
          <w:p w14:paraId="535C8580"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Deli / Bodega</w:t>
            </w:r>
          </w:p>
        </w:tc>
        <w:tc>
          <w:tcPr>
            <w:tcW w:w="829" w:type="pct"/>
            <w:vAlign w:val="center"/>
            <w:hideMark/>
          </w:tcPr>
          <w:p w14:paraId="1F7A59DE" w14:textId="77777777" w:rsidR="005A045A" w:rsidRPr="00280692" w:rsidRDefault="005A045A"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Middle Eastern Restaurant</w:t>
            </w:r>
          </w:p>
        </w:tc>
      </w:tr>
      <w:tr w:rsidR="00505530" w:rsidRPr="00280692" w14:paraId="378F9300" w14:textId="77777777" w:rsidTr="00B171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 w:type="pct"/>
            <w:vMerge w:val="restar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extDirection w:val="btLr"/>
            <w:vAlign w:val="center"/>
          </w:tcPr>
          <w:p w14:paraId="57E5E15B" w14:textId="7ADC22C9" w:rsidR="00505530" w:rsidRPr="00280692" w:rsidRDefault="00505530" w:rsidP="00505530">
            <w:pPr>
              <w:jc w:val="center"/>
              <w:rPr>
                <w:i/>
                <w:iCs/>
                <w:sz w:val="20"/>
                <w:szCs w:val="20"/>
              </w:rPr>
            </w:pPr>
            <w:r w:rsidRPr="00280692">
              <w:rPr>
                <w:i/>
                <w:iCs/>
                <w:sz w:val="20"/>
                <w:szCs w:val="20"/>
              </w:rPr>
              <w:t>Toronto</w:t>
            </w:r>
          </w:p>
        </w:tc>
        <w:tc>
          <w:tcPr>
            <w:tcW w:w="869" w:type="pct"/>
            <w:tcBorders>
              <w:left w:val="single" w:sz="4" w:space="0" w:color="E7E6E6" w:themeColor="background2"/>
            </w:tcBorders>
            <w:vAlign w:val="center"/>
          </w:tcPr>
          <w:p w14:paraId="29033B9F" w14:textId="0F717D50"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Davisville North</w:t>
            </w:r>
          </w:p>
        </w:tc>
        <w:tc>
          <w:tcPr>
            <w:tcW w:w="675" w:type="pct"/>
            <w:vAlign w:val="center"/>
          </w:tcPr>
          <w:p w14:paraId="7C131B40" w14:textId="0FE11293"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Food &amp; Drink Shop</w:t>
            </w:r>
          </w:p>
        </w:tc>
        <w:tc>
          <w:tcPr>
            <w:tcW w:w="804" w:type="pct"/>
            <w:vAlign w:val="center"/>
          </w:tcPr>
          <w:p w14:paraId="040953F3" w14:textId="489240D5"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Hotel</w:t>
            </w:r>
          </w:p>
        </w:tc>
        <w:tc>
          <w:tcPr>
            <w:tcW w:w="714" w:type="pct"/>
            <w:vAlign w:val="center"/>
          </w:tcPr>
          <w:p w14:paraId="74E641C1" w14:textId="2DCE0465"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Gym / Fitness Center</w:t>
            </w:r>
          </w:p>
        </w:tc>
        <w:tc>
          <w:tcPr>
            <w:tcW w:w="794" w:type="pct"/>
            <w:vAlign w:val="center"/>
          </w:tcPr>
          <w:p w14:paraId="407576F5" w14:textId="538B6870"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Park</w:t>
            </w:r>
          </w:p>
        </w:tc>
        <w:tc>
          <w:tcPr>
            <w:tcW w:w="829" w:type="pct"/>
            <w:vAlign w:val="center"/>
          </w:tcPr>
          <w:p w14:paraId="756179EE" w14:textId="2632710C"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Sandwich Place</w:t>
            </w:r>
          </w:p>
        </w:tc>
      </w:tr>
      <w:tr w:rsidR="00505530" w:rsidRPr="00280692" w14:paraId="77D5969D" w14:textId="77777777" w:rsidTr="00B171F6">
        <w:trPr>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cPr>
          <w:p w14:paraId="1CB4F3B8" w14:textId="77777777" w:rsidR="00505530" w:rsidRPr="00280692" w:rsidRDefault="00505530" w:rsidP="00505530">
            <w:pPr>
              <w:rPr>
                <w:i/>
                <w:iCs/>
                <w:sz w:val="20"/>
                <w:szCs w:val="20"/>
              </w:rPr>
            </w:pPr>
          </w:p>
        </w:tc>
        <w:tc>
          <w:tcPr>
            <w:tcW w:w="869" w:type="pct"/>
            <w:tcBorders>
              <w:left w:val="single" w:sz="4" w:space="0" w:color="E7E6E6" w:themeColor="background2"/>
            </w:tcBorders>
            <w:vAlign w:val="center"/>
          </w:tcPr>
          <w:p w14:paraId="64F69D81" w14:textId="7827A376"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Christie</w:t>
            </w:r>
          </w:p>
        </w:tc>
        <w:tc>
          <w:tcPr>
            <w:tcW w:w="675" w:type="pct"/>
            <w:vAlign w:val="center"/>
          </w:tcPr>
          <w:p w14:paraId="64053886" w14:textId="23B6D85C"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Grocery Store</w:t>
            </w:r>
          </w:p>
        </w:tc>
        <w:tc>
          <w:tcPr>
            <w:tcW w:w="804" w:type="pct"/>
            <w:vAlign w:val="center"/>
          </w:tcPr>
          <w:p w14:paraId="375664A4" w14:textId="389709E1"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Café</w:t>
            </w:r>
          </w:p>
        </w:tc>
        <w:tc>
          <w:tcPr>
            <w:tcW w:w="714" w:type="pct"/>
            <w:vAlign w:val="center"/>
          </w:tcPr>
          <w:p w14:paraId="085FBA01" w14:textId="1562C905"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Park</w:t>
            </w:r>
          </w:p>
        </w:tc>
        <w:tc>
          <w:tcPr>
            <w:tcW w:w="794" w:type="pct"/>
            <w:vAlign w:val="center"/>
          </w:tcPr>
          <w:p w14:paraId="5B6F6458" w14:textId="09C674D9"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Restaurant</w:t>
            </w:r>
          </w:p>
        </w:tc>
        <w:tc>
          <w:tcPr>
            <w:tcW w:w="829" w:type="pct"/>
            <w:vAlign w:val="center"/>
          </w:tcPr>
          <w:p w14:paraId="5B6975B5" w14:textId="1D7D6CDF"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Candy Store</w:t>
            </w:r>
          </w:p>
        </w:tc>
      </w:tr>
      <w:tr w:rsidR="00505530" w:rsidRPr="00280692" w14:paraId="55F9E0C6" w14:textId="77777777" w:rsidTr="00B171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cPr>
          <w:p w14:paraId="3177507C" w14:textId="77777777" w:rsidR="00505530" w:rsidRPr="00280692" w:rsidRDefault="00505530" w:rsidP="00505530">
            <w:pPr>
              <w:rPr>
                <w:i/>
                <w:iCs/>
                <w:sz w:val="20"/>
                <w:szCs w:val="20"/>
              </w:rPr>
            </w:pPr>
          </w:p>
        </w:tc>
        <w:tc>
          <w:tcPr>
            <w:tcW w:w="869" w:type="pct"/>
            <w:tcBorders>
              <w:left w:val="single" w:sz="4" w:space="0" w:color="E7E6E6" w:themeColor="background2"/>
            </w:tcBorders>
            <w:vAlign w:val="center"/>
          </w:tcPr>
          <w:p w14:paraId="49576CAE" w14:textId="6FC657CA"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Thorncliffe Park</w:t>
            </w:r>
          </w:p>
        </w:tc>
        <w:tc>
          <w:tcPr>
            <w:tcW w:w="675" w:type="pct"/>
            <w:vAlign w:val="center"/>
          </w:tcPr>
          <w:p w14:paraId="39F11B90" w14:textId="2722C3BD"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Indian Restaurant</w:t>
            </w:r>
          </w:p>
        </w:tc>
        <w:tc>
          <w:tcPr>
            <w:tcW w:w="804" w:type="pct"/>
            <w:vAlign w:val="center"/>
          </w:tcPr>
          <w:p w14:paraId="71BB40AC" w14:textId="7BBBFE1A"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Sandwich Place</w:t>
            </w:r>
          </w:p>
        </w:tc>
        <w:tc>
          <w:tcPr>
            <w:tcW w:w="714" w:type="pct"/>
            <w:vAlign w:val="center"/>
          </w:tcPr>
          <w:p w14:paraId="37ACECC3" w14:textId="7610207B"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Yoga Studio</w:t>
            </w:r>
          </w:p>
        </w:tc>
        <w:tc>
          <w:tcPr>
            <w:tcW w:w="794" w:type="pct"/>
            <w:vAlign w:val="center"/>
          </w:tcPr>
          <w:p w14:paraId="0003CC6F" w14:textId="63BB0465"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Supermarket</w:t>
            </w:r>
          </w:p>
        </w:tc>
        <w:tc>
          <w:tcPr>
            <w:tcW w:w="829" w:type="pct"/>
            <w:vAlign w:val="center"/>
          </w:tcPr>
          <w:p w14:paraId="2CC67EC4" w14:textId="18A47E52" w:rsidR="00505530" w:rsidRPr="00280692" w:rsidRDefault="00505530" w:rsidP="00947FD1">
            <w:pPr>
              <w:cnfStyle w:val="000000100000" w:firstRow="0" w:lastRow="0" w:firstColumn="0" w:lastColumn="0" w:oddVBand="0" w:evenVBand="0" w:oddHBand="1" w:evenHBand="0" w:firstRowFirstColumn="0" w:firstRowLastColumn="0" w:lastRowFirstColumn="0" w:lastRowLastColumn="0"/>
              <w:rPr>
                <w:i/>
                <w:iCs/>
                <w:sz w:val="20"/>
                <w:szCs w:val="20"/>
              </w:rPr>
            </w:pPr>
            <w:r w:rsidRPr="00280692">
              <w:rPr>
                <w:i/>
                <w:iCs/>
                <w:sz w:val="20"/>
                <w:szCs w:val="20"/>
              </w:rPr>
              <w:t>Coffee Shop</w:t>
            </w:r>
          </w:p>
        </w:tc>
      </w:tr>
      <w:tr w:rsidR="00505530" w:rsidRPr="00280692" w14:paraId="3D9EDAA3" w14:textId="77777777" w:rsidTr="00B171F6">
        <w:trPr>
          <w:trHeight w:val="289"/>
        </w:trPr>
        <w:tc>
          <w:tcPr>
            <w:cnfStyle w:val="001000000000" w:firstRow="0" w:lastRow="0" w:firstColumn="1" w:lastColumn="0" w:oddVBand="0" w:evenVBand="0" w:oddHBand="0" w:evenHBand="0" w:firstRowFirstColumn="0" w:firstRowLastColumn="0" w:lastRowFirstColumn="0" w:lastRowLastColumn="0"/>
            <w:tcW w:w="314" w:type="pct"/>
            <w:vMerge/>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cPr>
          <w:p w14:paraId="7ABBB912" w14:textId="77777777" w:rsidR="00505530" w:rsidRPr="00280692" w:rsidRDefault="00505530" w:rsidP="00505530">
            <w:pPr>
              <w:rPr>
                <w:i/>
                <w:iCs/>
                <w:sz w:val="20"/>
                <w:szCs w:val="20"/>
              </w:rPr>
            </w:pPr>
          </w:p>
        </w:tc>
        <w:tc>
          <w:tcPr>
            <w:tcW w:w="869" w:type="pct"/>
            <w:tcBorders>
              <w:left w:val="single" w:sz="4" w:space="0" w:color="E7E6E6" w:themeColor="background2"/>
            </w:tcBorders>
            <w:vAlign w:val="center"/>
          </w:tcPr>
          <w:p w14:paraId="0EB7EFE9" w14:textId="798ECB47"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Glencairn</w:t>
            </w:r>
          </w:p>
        </w:tc>
        <w:tc>
          <w:tcPr>
            <w:tcW w:w="675" w:type="pct"/>
            <w:vAlign w:val="center"/>
          </w:tcPr>
          <w:p w14:paraId="417B8799" w14:textId="76196B89"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Metro Station</w:t>
            </w:r>
          </w:p>
        </w:tc>
        <w:tc>
          <w:tcPr>
            <w:tcW w:w="804" w:type="pct"/>
            <w:vAlign w:val="center"/>
          </w:tcPr>
          <w:p w14:paraId="3B0DDD23" w14:textId="483F53A4"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Pub</w:t>
            </w:r>
          </w:p>
        </w:tc>
        <w:tc>
          <w:tcPr>
            <w:tcW w:w="714" w:type="pct"/>
            <w:vAlign w:val="center"/>
          </w:tcPr>
          <w:p w14:paraId="1DE9586A" w14:textId="40789192"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Japanese Restaurant</w:t>
            </w:r>
          </w:p>
        </w:tc>
        <w:tc>
          <w:tcPr>
            <w:tcW w:w="794" w:type="pct"/>
            <w:vAlign w:val="center"/>
          </w:tcPr>
          <w:p w14:paraId="1BF1A60A" w14:textId="6C756374" w:rsidR="00505530" w:rsidRPr="00280692" w:rsidRDefault="00505530" w:rsidP="00947FD1">
            <w:pPr>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Asian Restaurant</w:t>
            </w:r>
          </w:p>
        </w:tc>
        <w:tc>
          <w:tcPr>
            <w:tcW w:w="829" w:type="pct"/>
            <w:vAlign w:val="center"/>
          </w:tcPr>
          <w:p w14:paraId="207B84B5" w14:textId="6E755C0A" w:rsidR="00505530" w:rsidRPr="00280692" w:rsidRDefault="00505530" w:rsidP="00947FD1">
            <w:pPr>
              <w:spacing w:line="360" w:lineRule="auto"/>
              <w:cnfStyle w:val="000000000000" w:firstRow="0" w:lastRow="0" w:firstColumn="0" w:lastColumn="0" w:oddVBand="0" w:evenVBand="0" w:oddHBand="0" w:evenHBand="0" w:firstRowFirstColumn="0" w:firstRowLastColumn="0" w:lastRowFirstColumn="0" w:lastRowLastColumn="0"/>
              <w:rPr>
                <w:i/>
                <w:iCs/>
                <w:sz w:val="20"/>
                <w:szCs w:val="20"/>
              </w:rPr>
            </w:pPr>
            <w:r w:rsidRPr="00280692">
              <w:rPr>
                <w:i/>
                <w:iCs/>
                <w:sz w:val="20"/>
                <w:szCs w:val="20"/>
              </w:rPr>
              <w:t>Yoga Studio</w:t>
            </w:r>
          </w:p>
        </w:tc>
      </w:tr>
    </w:tbl>
    <w:p w14:paraId="4C5F1B8F" w14:textId="0FF1A873" w:rsidR="00025B2B" w:rsidRPr="009311B7" w:rsidRDefault="005A045A" w:rsidP="00BF5499">
      <w:pPr>
        <w:spacing w:before="120"/>
        <w:rPr>
          <w:rFonts w:eastAsia="Times New Roman"/>
          <w:color w:val="4472C4" w:themeColor="accent5"/>
          <w:sz w:val="20"/>
          <w:szCs w:val="20"/>
          <w:lang w:val="en-IN" w:eastAsia="en-IN"/>
        </w:rPr>
      </w:pPr>
      <w:r w:rsidRPr="009311B7">
        <w:rPr>
          <w:rFonts w:eastAsia="Times New Roman"/>
          <w:color w:val="4472C4" w:themeColor="accent5"/>
          <w:sz w:val="20"/>
          <w:szCs w:val="20"/>
          <w:lang w:val="en-IN" w:eastAsia="en-IN"/>
        </w:rPr>
        <w:t>*</w:t>
      </w:r>
      <w:r w:rsidR="00BC0561" w:rsidRPr="009311B7">
        <w:rPr>
          <w:rFonts w:eastAsia="Times New Roman"/>
          <w:color w:val="4472C4" w:themeColor="accent5"/>
          <w:sz w:val="20"/>
          <w:szCs w:val="20"/>
          <w:lang w:val="en-IN" w:eastAsia="en-IN"/>
        </w:rPr>
        <w:t xml:space="preserve"> Above shown table</w:t>
      </w:r>
      <w:r w:rsidR="003F6477" w:rsidRPr="009311B7">
        <w:rPr>
          <w:rFonts w:eastAsia="Times New Roman"/>
          <w:color w:val="4472C4" w:themeColor="accent5"/>
          <w:sz w:val="20"/>
          <w:szCs w:val="20"/>
          <w:lang w:val="en-IN" w:eastAsia="en-IN"/>
        </w:rPr>
        <w:t xml:space="preserve"> is for </w:t>
      </w:r>
      <w:r w:rsidR="00BC0561" w:rsidRPr="009311B7">
        <w:rPr>
          <w:rFonts w:eastAsia="Times New Roman"/>
          <w:color w:val="4472C4" w:themeColor="accent5"/>
          <w:sz w:val="20"/>
          <w:szCs w:val="20"/>
          <w:lang w:val="en-IN" w:eastAsia="en-IN"/>
        </w:rPr>
        <w:t>illustration only</w:t>
      </w:r>
      <w:r w:rsidR="003F6477" w:rsidRPr="009311B7">
        <w:rPr>
          <w:rFonts w:eastAsia="Times New Roman"/>
          <w:color w:val="4472C4" w:themeColor="accent5"/>
          <w:sz w:val="20"/>
          <w:szCs w:val="20"/>
          <w:lang w:val="en-IN" w:eastAsia="en-IN"/>
        </w:rPr>
        <w:t>, actual</w:t>
      </w:r>
      <w:r w:rsidRPr="009311B7">
        <w:rPr>
          <w:rFonts w:eastAsia="Times New Roman"/>
          <w:color w:val="4472C4" w:themeColor="accent5"/>
          <w:sz w:val="20"/>
          <w:szCs w:val="20"/>
          <w:lang w:val="en-IN" w:eastAsia="en-IN"/>
        </w:rPr>
        <w:t xml:space="preserve"> </w:t>
      </w:r>
      <w:r w:rsidR="003F6477" w:rsidRPr="009311B7">
        <w:rPr>
          <w:rFonts w:eastAsia="Times New Roman"/>
          <w:color w:val="4472C4" w:themeColor="accent5"/>
          <w:sz w:val="20"/>
          <w:szCs w:val="20"/>
          <w:lang w:val="en-IN" w:eastAsia="en-IN"/>
        </w:rPr>
        <w:t>dataframe includes top</w:t>
      </w:r>
      <w:r w:rsidRPr="009311B7">
        <w:rPr>
          <w:rFonts w:eastAsia="Times New Roman"/>
          <w:color w:val="4472C4" w:themeColor="accent5"/>
          <w:sz w:val="20"/>
          <w:szCs w:val="20"/>
          <w:lang w:val="en-IN" w:eastAsia="en-IN"/>
        </w:rPr>
        <w:t xml:space="preserve"> 10 </w:t>
      </w:r>
      <w:r w:rsidR="00BC0561" w:rsidRPr="009311B7">
        <w:rPr>
          <w:rFonts w:eastAsia="Times New Roman"/>
          <w:color w:val="4472C4" w:themeColor="accent5"/>
          <w:sz w:val="20"/>
          <w:szCs w:val="20"/>
          <w:lang w:val="en-IN" w:eastAsia="en-IN"/>
        </w:rPr>
        <w:t xml:space="preserve">venue </w:t>
      </w:r>
      <w:r w:rsidR="003F6477" w:rsidRPr="009311B7">
        <w:rPr>
          <w:rFonts w:eastAsia="Times New Roman"/>
          <w:color w:val="4472C4" w:themeColor="accent5"/>
          <w:sz w:val="20"/>
          <w:szCs w:val="20"/>
          <w:lang w:val="en-IN" w:eastAsia="en-IN"/>
        </w:rPr>
        <w:t>categories.</w:t>
      </w:r>
    </w:p>
    <w:p w14:paraId="34A65951" w14:textId="5F9BCF33" w:rsidR="008876ED" w:rsidRDefault="008876ED" w:rsidP="00F71BFD">
      <w:pPr>
        <w:pStyle w:val="Heading2"/>
      </w:pPr>
      <w:r>
        <w:lastRenderedPageBreak/>
        <w:t>Methodology</w:t>
      </w:r>
    </w:p>
    <w:p w14:paraId="5B419368" w14:textId="77777777" w:rsidR="00485885" w:rsidRDefault="00485885" w:rsidP="00485885">
      <w:pPr>
        <w:pStyle w:val="Heading4"/>
        <w:numPr>
          <w:ilvl w:val="0"/>
          <w:numId w:val="0"/>
        </w:numPr>
        <w:ind w:left="720" w:hanging="720"/>
      </w:pPr>
      <w:r>
        <w:t>Data Collection:</w:t>
      </w:r>
    </w:p>
    <w:p w14:paraId="7DC0D891" w14:textId="03C4A679" w:rsidR="00485885" w:rsidRDefault="00485885" w:rsidP="00E43017">
      <w:pPr>
        <w:jc w:val="both"/>
      </w:pPr>
      <w:r>
        <w:t>In first step, we have collected the required data for each neighborhood in both the cities: Address, location and type (category) of venues within 500 meter radius of Neighborhood location using Foursquare API.</w:t>
      </w:r>
    </w:p>
    <w:p w14:paraId="5F7833DF" w14:textId="77777777" w:rsidR="00485885" w:rsidRDefault="00485885" w:rsidP="00485885">
      <w:pPr>
        <w:pStyle w:val="Heading4"/>
        <w:numPr>
          <w:ilvl w:val="0"/>
          <w:numId w:val="0"/>
        </w:numPr>
        <w:ind w:left="720" w:hanging="720"/>
      </w:pPr>
      <w:r>
        <w:t>Data Wrangling:</w:t>
      </w:r>
    </w:p>
    <w:p w14:paraId="216AC9FB" w14:textId="6B78FA92" w:rsidR="00485885" w:rsidRDefault="00485885" w:rsidP="00E43017">
      <w:pPr>
        <w:jc w:val="both"/>
      </w:pPr>
      <w:r>
        <w:t xml:space="preserve">Data we have collected is comprehensive data set for neighborhoods of both the cities along with venues (up to 100). at this stage </w:t>
      </w:r>
      <w:r w:rsidR="00C6298F">
        <w:t>we</w:t>
      </w:r>
      <w:r>
        <w:t xml:space="preserve"> explored the data &amp; checked that </w:t>
      </w:r>
      <w:r w:rsidR="00C6298F">
        <w:t>we</w:t>
      </w:r>
      <w:r>
        <w:t xml:space="preserve"> have data required for our analysis, and finally transformed it in standard format for further analysis.</w:t>
      </w:r>
    </w:p>
    <w:p w14:paraId="125F996B" w14:textId="63CB0451" w:rsidR="00485885" w:rsidRDefault="00485885" w:rsidP="00485885">
      <w:r>
        <w:t xml:space="preserve">Now, I will start with </w:t>
      </w:r>
      <w:r w:rsidRPr="00C6298F">
        <w:rPr>
          <w:b/>
          <w:bCs/>
        </w:rPr>
        <w:t>Exploratory Data Analysis</w:t>
      </w:r>
      <w:r>
        <w:t>.</w:t>
      </w:r>
    </w:p>
    <w:p w14:paraId="601A9924" w14:textId="77777777" w:rsidR="00485885" w:rsidRDefault="00485885" w:rsidP="00C6298F">
      <w:pPr>
        <w:pStyle w:val="Heading4"/>
        <w:numPr>
          <w:ilvl w:val="0"/>
          <w:numId w:val="0"/>
        </w:numPr>
        <w:ind w:left="720" w:hanging="720"/>
      </w:pPr>
      <w:r>
        <w:t>City Level Analysis:</w:t>
      </w:r>
    </w:p>
    <w:p w14:paraId="7771E466" w14:textId="1D7020E8" w:rsidR="00485885" w:rsidRDefault="00485885" w:rsidP="00E43017">
      <w:pPr>
        <w:jc w:val="both"/>
      </w:pPr>
      <w:r>
        <w:t>I will analyse both the city according the % of venues falling in different categories. I will use the mapping table ('Categoriesmap_df') to map venue categories to general description such as Nightlife spot, Beach, Food etc. Further, I will plot the number of restaurants serving different cuisine and types of food for both the cities and compare them.</w:t>
      </w:r>
    </w:p>
    <w:p w14:paraId="1F806F7C" w14:textId="77777777" w:rsidR="00485885" w:rsidRDefault="00485885" w:rsidP="00C6298F">
      <w:pPr>
        <w:pStyle w:val="Heading4"/>
        <w:numPr>
          <w:ilvl w:val="0"/>
          <w:numId w:val="0"/>
        </w:numPr>
        <w:ind w:left="720" w:hanging="720"/>
      </w:pPr>
      <w:r>
        <w:t>Neighborhood Level Analysis:</w:t>
      </w:r>
    </w:p>
    <w:p w14:paraId="1D41A38B" w14:textId="5B75CB5C" w:rsidR="00485885" w:rsidRDefault="00C6298F" w:rsidP="00E43017">
      <w:pPr>
        <w:jc w:val="both"/>
      </w:pPr>
      <w:r>
        <w:t>Once I finish my City Level analysis,</w:t>
      </w:r>
      <w:r w:rsidR="00485885">
        <w:t xml:space="preserve"> I will start with segmentation and clustering of neighborhoods (Data Classification: based on top 10 venue categories) without filter of city.</w:t>
      </w:r>
      <w:r w:rsidR="00E43017">
        <w:t>,</w:t>
      </w:r>
      <w:r w:rsidR="00485885">
        <w:t xml:space="preserve"> </w:t>
      </w:r>
      <w:r>
        <w:t>and</w:t>
      </w:r>
      <w:r w:rsidR="00485885">
        <w:t xml:space="preserve"> then </w:t>
      </w:r>
      <w:r w:rsidR="00025B2B">
        <w:t xml:space="preserve">I will </w:t>
      </w:r>
      <w:r w:rsidR="00485885">
        <w:t>explore few neighborhoods within city and find similar neighborhoods within</w:t>
      </w:r>
      <w:r w:rsidR="003C5E48">
        <w:t>/</w:t>
      </w:r>
      <w:r w:rsidR="00485885">
        <w:t xml:space="preserve">across city. and </w:t>
      </w:r>
      <w:r w:rsidR="00025B2B">
        <w:t>finally,</w:t>
      </w:r>
      <w:r w:rsidR="00485885">
        <w:t xml:space="preserve"> I will prepare map to showcase the similar neighborhoods based on specific </w:t>
      </w:r>
      <w:r w:rsidR="00025B2B">
        <w:t>cluster classification</w:t>
      </w:r>
      <w:r w:rsidR="00485885">
        <w:t>.</w:t>
      </w:r>
    </w:p>
    <w:p w14:paraId="7C91D962" w14:textId="2765C2FA" w:rsidR="00485885" w:rsidRDefault="00485885" w:rsidP="00E43017">
      <w:pPr>
        <w:jc w:val="both"/>
      </w:pPr>
      <w:r>
        <w:t xml:space="preserve">As a final step, I will analyse these plots and map and try to draw conclusions on how both the cities are similar or different. I will discuss my findings and any inferences I have </w:t>
      </w:r>
      <w:r w:rsidR="00025B2B">
        <w:t>drawn</w:t>
      </w:r>
      <w:r>
        <w:t xml:space="preserve"> so far.</w:t>
      </w:r>
    </w:p>
    <w:p w14:paraId="05F5BADA" w14:textId="3F0E025B" w:rsidR="00E06903" w:rsidRDefault="00E06903">
      <w:r>
        <w:br w:type="page"/>
      </w:r>
    </w:p>
    <w:p w14:paraId="6CBD3D82" w14:textId="77777777" w:rsidR="008876ED" w:rsidRDefault="008876ED" w:rsidP="00F71BFD">
      <w:pPr>
        <w:pStyle w:val="Heading2"/>
      </w:pPr>
      <w:r>
        <w:lastRenderedPageBreak/>
        <w:t>Analysis</w:t>
      </w:r>
    </w:p>
    <w:p w14:paraId="32ED9033" w14:textId="30155496" w:rsidR="008876ED" w:rsidRDefault="008876ED" w:rsidP="00783EB8">
      <w:pPr>
        <w:pStyle w:val="Heading3"/>
      </w:pPr>
      <w:r>
        <w:t>City level analysis</w:t>
      </w:r>
    </w:p>
    <w:p w14:paraId="615F42AF" w14:textId="5B9A1BD8" w:rsidR="00E14A96" w:rsidRDefault="00E14A96" w:rsidP="00E14A96">
      <w:r>
        <w:t>Comparison of Cities based on Venue Characteristics</w:t>
      </w:r>
    </w:p>
    <w:p w14:paraId="4CD5F3F6" w14:textId="69B86C69" w:rsidR="00E14A96" w:rsidRDefault="00E14A96" w:rsidP="00027C75">
      <w:pPr>
        <w:spacing w:line="240" w:lineRule="auto"/>
        <w:jc w:val="both"/>
      </w:pPr>
      <w:r>
        <w:t>I begin my analysis by taking a look at the count and % of venues and various categories of venues that exist in both the city.</w:t>
      </w:r>
    </w:p>
    <w:p w14:paraId="5B7FB4ED" w14:textId="6CE13689" w:rsidR="00E14A96" w:rsidRPr="00E14159" w:rsidRDefault="00E14A96" w:rsidP="00E14A96">
      <w:pPr>
        <w:rPr>
          <w:rFonts w:eastAsia="Times New Roman"/>
          <w:i/>
          <w:iCs/>
          <w:color w:val="0070C0"/>
          <w:lang w:val="en-IN" w:eastAsia="en-IN"/>
        </w:rPr>
      </w:pPr>
      <w:r w:rsidRPr="00E14159">
        <w:rPr>
          <w:rFonts w:eastAsia="Times New Roman"/>
          <w:i/>
          <w:iCs/>
          <w:color w:val="0070C0"/>
          <w:lang w:val="en-IN" w:eastAsia="en-IN"/>
        </w:rPr>
        <w:t>Unique counts:</w:t>
      </w:r>
    </w:p>
    <w:tbl>
      <w:tblPr>
        <w:tblStyle w:val="PlainTable4"/>
        <w:tblW w:w="0" w:type="auto"/>
        <w:tblLook w:val="04A0" w:firstRow="1" w:lastRow="0" w:firstColumn="1" w:lastColumn="0" w:noHBand="0" w:noVBand="1"/>
      </w:tblPr>
      <w:tblGrid>
        <w:gridCol w:w="1023"/>
        <w:gridCol w:w="1749"/>
        <w:gridCol w:w="1022"/>
        <w:gridCol w:w="1338"/>
      </w:tblGrid>
      <w:tr w:rsidR="00E14A96" w:rsidRPr="00280692" w14:paraId="7C075612" w14:textId="77777777" w:rsidTr="00E14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8F513" w14:textId="50197762" w:rsidR="00E14A96" w:rsidRPr="00280692" w:rsidRDefault="00E14A96" w:rsidP="00E14A96">
            <w:pPr>
              <w:rPr>
                <w:rFonts w:eastAsia="Times New Roman"/>
                <w:i/>
                <w:iCs/>
                <w:sz w:val="20"/>
                <w:szCs w:val="20"/>
                <w:lang w:val="en-IN" w:eastAsia="en-IN"/>
              </w:rPr>
            </w:pPr>
            <w:r w:rsidRPr="00280692">
              <w:rPr>
                <w:rFonts w:eastAsia="Times New Roman"/>
                <w:i/>
                <w:iCs/>
                <w:sz w:val="20"/>
                <w:szCs w:val="20"/>
                <w:lang w:val="en-IN" w:eastAsia="en-IN"/>
              </w:rPr>
              <w:t>City</w:t>
            </w:r>
          </w:p>
        </w:tc>
        <w:tc>
          <w:tcPr>
            <w:tcW w:w="0" w:type="auto"/>
            <w:hideMark/>
          </w:tcPr>
          <w:p w14:paraId="035EC85A" w14:textId="1596A47D" w:rsidR="00E14A96" w:rsidRPr="00280692" w:rsidRDefault="00E14A96" w:rsidP="00E14A96">
            <w:pP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 Neighborhoods</w:t>
            </w:r>
          </w:p>
        </w:tc>
        <w:tc>
          <w:tcPr>
            <w:tcW w:w="0" w:type="auto"/>
            <w:hideMark/>
          </w:tcPr>
          <w:p w14:paraId="6638CE21" w14:textId="7CD51DCA" w:rsidR="00E14A96" w:rsidRPr="00280692" w:rsidRDefault="00E14A96" w:rsidP="00E14A96">
            <w:pP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 Venues</w:t>
            </w:r>
          </w:p>
        </w:tc>
        <w:tc>
          <w:tcPr>
            <w:tcW w:w="0" w:type="auto"/>
            <w:hideMark/>
          </w:tcPr>
          <w:p w14:paraId="2C48B2FD" w14:textId="4CEAEADE" w:rsidR="00E14A96" w:rsidRPr="00280692" w:rsidRDefault="00E14A96" w:rsidP="00E14A96">
            <w:pPr>
              <w:cnfStyle w:val="100000000000" w:firstRow="1"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 Categories</w:t>
            </w:r>
          </w:p>
        </w:tc>
      </w:tr>
      <w:tr w:rsidR="00E14A96" w:rsidRPr="00280692" w14:paraId="25B399CD" w14:textId="77777777" w:rsidTr="00E14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DD94A" w14:textId="2CE70F10" w:rsidR="00E14A96" w:rsidRPr="00280692" w:rsidRDefault="00E14A96" w:rsidP="00E100FF">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Toronto</w:t>
            </w:r>
          </w:p>
        </w:tc>
        <w:tc>
          <w:tcPr>
            <w:tcW w:w="0" w:type="auto"/>
            <w:hideMark/>
          </w:tcPr>
          <w:p w14:paraId="3705C353" w14:textId="77777777" w:rsidR="00E14A96" w:rsidRPr="00280692" w:rsidRDefault="00E14A96" w:rsidP="00E14A96">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95</w:t>
            </w:r>
          </w:p>
        </w:tc>
        <w:tc>
          <w:tcPr>
            <w:tcW w:w="0" w:type="auto"/>
            <w:hideMark/>
          </w:tcPr>
          <w:p w14:paraId="73232004" w14:textId="77777777" w:rsidR="00E14A96" w:rsidRPr="00280692" w:rsidRDefault="00E14A96" w:rsidP="00E14A96">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1,639</w:t>
            </w:r>
          </w:p>
        </w:tc>
        <w:tc>
          <w:tcPr>
            <w:tcW w:w="0" w:type="auto"/>
            <w:hideMark/>
          </w:tcPr>
          <w:p w14:paraId="259023A1" w14:textId="6198DAE3" w:rsidR="00E14A96" w:rsidRPr="00280692" w:rsidRDefault="00E14A96" w:rsidP="00E14A96">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264</w:t>
            </w:r>
          </w:p>
        </w:tc>
      </w:tr>
      <w:tr w:rsidR="00E14A96" w:rsidRPr="00280692" w14:paraId="36E1290B" w14:textId="77777777" w:rsidTr="00E14A96">
        <w:tc>
          <w:tcPr>
            <w:cnfStyle w:val="001000000000" w:firstRow="0" w:lastRow="0" w:firstColumn="1" w:lastColumn="0" w:oddVBand="0" w:evenVBand="0" w:oddHBand="0" w:evenHBand="0" w:firstRowFirstColumn="0" w:firstRowLastColumn="0" w:lastRowFirstColumn="0" w:lastRowLastColumn="0"/>
            <w:tcW w:w="0" w:type="auto"/>
            <w:hideMark/>
          </w:tcPr>
          <w:p w14:paraId="76201DCB" w14:textId="6C62706C" w:rsidR="00E14A96" w:rsidRPr="00280692" w:rsidRDefault="00E14A96" w:rsidP="00E14A96">
            <w:pPr>
              <w:jc w:val="right"/>
              <w:rPr>
                <w:rFonts w:eastAsia="Times New Roman"/>
                <w:b w:val="0"/>
                <w:bCs w:val="0"/>
                <w:i/>
                <w:iCs/>
                <w:sz w:val="20"/>
                <w:szCs w:val="20"/>
                <w:lang w:val="en-IN" w:eastAsia="en-IN"/>
              </w:rPr>
            </w:pPr>
            <w:r w:rsidRPr="00280692">
              <w:rPr>
                <w:rFonts w:eastAsia="Times New Roman"/>
                <w:b w:val="0"/>
                <w:bCs w:val="0"/>
                <w:i/>
                <w:iCs/>
                <w:sz w:val="20"/>
                <w:szCs w:val="20"/>
                <w:lang w:val="en-IN" w:eastAsia="en-IN"/>
              </w:rPr>
              <w:t>New York</w:t>
            </w:r>
          </w:p>
        </w:tc>
        <w:tc>
          <w:tcPr>
            <w:tcW w:w="0" w:type="auto"/>
            <w:hideMark/>
          </w:tcPr>
          <w:p w14:paraId="4923EA29" w14:textId="77777777" w:rsidR="00E14A96" w:rsidRPr="00280692" w:rsidRDefault="00E14A96" w:rsidP="00E14A96">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301</w:t>
            </w:r>
          </w:p>
        </w:tc>
        <w:tc>
          <w:tcPr>
            <w:tcW w:w="0" w:type="auto"/>
            <w:hideMark/>
          </w:tcPr>
          <w:p w14:paraId="01DAF2A7" w14:textId="77777777" w:rsidR="00E14A96" w:rsidRPr="00280692" w:rsidRDefault="00E14A96" w:rsidP="00E14A96">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9,422</w:t>
            </w:r>
          </w:p>
        </w:tc>
        <w:tc>
          <w:tcPr>
            <w:tcW w:w="0" w:type="auto"/>
            <w:hideMark/>
          </w:tcPr>
          <w:p w14:paraId="479B9648" w14:textId="77777777" w:rsidR="00E14A96" w:rsidRPr="00280692" w:rsidRDefault="00E14A96" w:rsidP="00E14A96">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428</w:t>
            </w:r>
          </w:p>
        </w:tc>
      </w:tr>
    </w:tbl>
    <w:p w14:paraId="0AE5B3F8" w14:textId="2E0795BD" w:rsidR="00E14A96" w:rsidRDefault="00917C84" w:rsidP="00027C75">
      <w:pPr>
        <w:spacing w:before="240" w:after="240" w:line="240" w:lineRule="auto"/>
        <w:jc w:val="lowKashida"/>
      </w:pPr>
      <w:r w:rsidRPr="00917C84">
        <w:t>New York has way too more venues compare to Toronto, also seems there are more choices available in New York. To see how the venues categories are distributed. I mapped venue categories to more general category so I can compare it across city.</w:t>
      </w:r>
      <w:r w:rsidR="00C22974">
        <w:t xml:space="preserve"> See example below:</w:t>
      </w:r>
    </w:p>
    <w:tbl>
      <w:tblPr>
        <w:tblStyle w:val="PlainTable4"/>
        <w:tblpPr w:leftFromText="180" w:rightFromText="180" w:vertAnchor="text" w:tblpY="1"/>
        <w:tblOverlap w:val="never"/>
        <w:tblW w:w="5000" w:type="pct"/>
        <w:tblCellMar>
          <w:top w:w="28" w:type="dxa"/>
          <w:bottom w:w="28" w:type="dxa"/>
        </w:tblCellMar>
        <w:tblLook w:val="04A0" w:firstRow="1" w:lastRow="0" w:firstColumn="1" w:lastColumn="0" w:noHBand="0" w:noVBand="1"/>
      </w:tblPr>
      <w:tblGrid>
        <w:gridCol w:w="2170"/>
        <w:gridCol w:w="2170"/>
        <w:gridCol w:w="3517"/>
        <w:gridCol w:w="1889"/>
      </w:tblGrid>
      <w:tr w:rsidR="007E2B8A" w:rsidRPr="007E2B8A" w14:paraId="0A8BDFF8" w14:textId="77777777" w:rsidTr="00027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pct"/>
            <w:hideMark/>
          </w:tcPr>
          <w:p w14:paraId="0A98A38B" w14:textId="77777777" w:rsidR="007E2B8A" w:rsidRPr="007E2B8A" w:rsidRDefault="007E2B8A" w:rsidP="00027C75">
            <w:pPr>
              <w:rPr>
                <w:rFonts w:eastAsia="Times New Roman"/>
                <w:sz w:val="18"/>
                <w:szCs w:val="18"/>
                <w:lang w:val="en-IN" w:eastAsia="en-IN"/>
              </w:rPr>
            </w:pPr>
            <w:r w:rsidRPr="007E2B8A">
              <w:rPr>
                <w:rFonts w:eastAsia="Times New Roman"/>
                <w:sz w:val="18"/>
                <w:szCs w:val="18"/>
                <w:lang w:val="en-IN" w:eastAsia="en-IN"/>
              </w:rPr>
              <w:t>Venue</w:t>
            </w:r>
          </w:p>
        </w:tc>
        <w:tc>
          <w:tcPr>
            <w:tcW w:w="1113" w:type="pct"/>
            <w:hideMark/>
          </w:tcPr>
          <w:p w14:paraId="40548A07" w14:textId="77777777" w:rsidR="007E2B8A" w:rsidRPr="007E2B8A" w:rsidRDefault="007E2B8A" w:rsidP="00027C75">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val="en-IN" w:eastAsia="en-IN"/>
              </w:rPr>
            </w:pPr>
            <w:r w:rsidRPr="007E2B8A">
              <w:rPr>
                <w:rFonts w:eastAsia="Times New Roman"/>
                <w:sz w:val="18"/>
                <w:szCs w:val="18"/>
                <w:lang w:val="en-IN" w:eastAsia="en-IN"/>
              </w:rPr>
              <w:t>Venue Category</w:t>
            </w:r>
          </w:p>
        </w:tc>
        <w:tc>
          <w:tcPr>
            <w:tcW w:w="1804" w:type="pct"/>
            <w:hideMark/>
          </w:tcPr>
          <w:p w14:paraId="063FF25B" w14:textId="0770E78D" w:rsidR="007E2B8A" w:rsidRPr="007E2B8A" w:rsidRDefault="007E2B8A" w:rsidP="00027C75">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val="en-IN" w:eastAsia="en-IN"/>
              </w:rPr>
            </w:pPr>
            <w:r w:rsidRPr="007E2B8A">
              <w:rPr>
                <w:rFonts w:eastAsia="Times New Roman"/>
                <w:sz w:val="18"/>
                <w:szCs w:val="18"/>
                <w:lang w:val="en-IN" w:eastAsia="en-IN"/>
              </w:rPr>
              <w:t>Venue Categoryid</w:t>
            </w:r>
          </w:p>
        </w:tc>
        <w:tc>
          <w:tcPr>
            <w:tcW w:w="969" w:type="pct"/>
            <w:hideMark/>
          </w:tcPr>
          <w:p w14:paraId="5E414F4B" w14:textId="5D23BE9A" w:rsidR="007E2B8A" w:rsidRPr="007E2B8A" w:rsidRDefault="007E2B8A" w:rsidP="00027C75">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val="en-IN" w:eastAsia="en-IN"/>
              </w:rPr>
            </w:pPr>
            <w:r w:rsidRPr="007E2B8A">
              <w:rPr>
                <w:rFonts w:eastAsia="Times New Roman"/>
                <w:sz w:val="18"/>
                <w:szCs w:val="18"/>
                <w:lang w:val="en-IN" w:eastAsia="en-IN"/>
              </w:rPr>
              <w:t>Category</w:t>
            </w:r>
          </w:p>
        </w:tc>
      </w:tr>
      <w:tr w:rsidR="007E2B8A" w:rsidRPr="007E2B8A" w14:paraId="60844C3C" w14:textId="77777777" w:rsidTr="00027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pct"/>
            <w:hideMark/>
          </w:tcPr>
          <w:p w14:paraId="1BF6D93D" w14:textId="31268DBD" w:rsidR="007E2B8A" w:rsidRPr="007E2B8A" w:rsidRDefault="007E2B8A" w:rsidP="00027C75">
            <w:pPr>
              <w:rPr>
                <w:rFonts w:eastAsia="Times New Roman"/>
                <w:i/>
                <w:iCs/>
                <w:sz w:val="18"/>
                <w:szCs w:val="18"/>
                <w:lang w:val="en-IN" w:eastAsia="en-IN"/>
              </w:rPr>
            </w:pPr>
            <w:r w:rsidRPr="00434055">
              <w:rPr>
                <w:rFonts w:eastAsia="Times New Roman"/>
                <w:b w:val="0"/>
                <w:bCs w:val="0"/>
                <w:i/>
                <w:iCs/>
                <w:sz w:val="18"/>
                <w:szCs w:val="18"/>
                <w:lang w:val="en-IN" w:eastAsia="en-IN"/>
              </w:rPr>
              <w:t>Walgreens</w:t>
            </w:r>
          </w:p>
        </w:tc>
        <w:tc>
          <w:tcPr>
            <w:tcW w:w="1113" w:type="pct"/>
            <w:hideMark/>
          </w:tcPr>
          <w:p w14:paraId="30C4D17F" w14:textId="3DB9D99A" w:rsidR="007E2B8A" w:rsidRPr="007E2B8A" w:rsidRDefault="007E2B8A" w:rsidP="00027C75">
            <w:pPr>
              <w:cnfStyle w:val="000000100000" w:firstRow="0" w:lastRow="0" w:firstColumn="0" w:lastColumn="0" w:oddVBand="0" w:evenVBand="0" w:oddHBand="1" w:evenHBand="0" w:firstRowFirstColumn="0" w:firstRowLastColumn="0" w:lastRowFirstColumn="0" w:lastRowLastColumn="0"/>
              <w:rPr>
                <w:rFonts w:eastAsia="Times New Roman"/>
                <w:i/>
                <w:iCs/>
                <w:sz w:val="18"/>
                <w:szCs w:val="18"/>
                <w:lang w:val="en-IN" w:eastAsia="en-IN"/>
              </w:rPr>
            </w:pPr>
            <w:r w:rsidRPr="007E2B8A">
              <w:rPr>
                <w:rFonts w:eastAsia="Times New Roman"/>
                <w:i/>
                <w:iCs/>
                <w:sz w:val="18"/>
                <w:szCs w:val="18"/>
                <w:lang w:val="en-IN" w:eastAsia="en-IN"/>
              </w:rPr>
              <w:t>Pharmacy</w:t>
            </w:r>
          </w:p>
        </w:tc>
        <w:tc>
          <w:tcPr>
            <w:tcW w:w="1804" w:type="pct"/>
            <w:hideMark/>
          </w:tcPr>
          <w:p w14:paraId="09A5C8C3" w14:textId="109AE73B" w:rsidR="007E2B8A" w:rsidRPr="007E2B8A" w:rsidRDefault="007E2B8A" w:rsidP="00027C75">
            <w:pPr>
              <w:cnfStyle w:val="000000100000" w:firstRow="0" w:lastRow="0" w:firstColumn="0" w:lastColumn="0" w:oddVBand="0" w:evenVBand="0" w:oddHBand="1" w:evenHBand="0" w:firstRowFirstColumn="0" w:firstRowLastColumn="0" w:lastRowFirstColumn="0" w:lastRowLastColumn="0"/>
              <w:rPr>
                <w:rFonts w:eastAsia="Times New Roman"/>
                <w:i/>
                <w:iCs/>
                <w:sz w:val="18"/>
                <w:szCs w:val="18"/>
                <w:lang w:val="en-IN" w:eastAsia="en-IN"/>
              </w:rPr>
            </w:pPr>
            <w:r w:rsidRPr="007E2B8A">
              <w:rPr>
                <w:rFonts w:eastAsia="Times New Roman"/>
                <w:i/>
                <w:iCs/>
                <w:sz w:val="18"/>
                <w:szCs w:val="18"/>
                <w:lang w:val="en-IN" w:eastAsia="en-IN"/>
              </w:rPr>
              <w:t>4bf58dd8d48988d10f951735</w:t>
            </w:r>
          </w:p>
        </w:tc>
        <w:tc>
          <w:tcPr>
            <w:tcW w:w="969" w:type="pct"/>
            <w:hideMark/>
          </w:tcPr>
          <w:p w14:paraId="3813893A" w14:textId="4ED8F749" w:rsidR="007E2B8A" w:rsidRPr="007E2B8A" w:rsidRDefault="007E2B8A" w:rsidP="00027C75">
            <w:pPr>
              <w:cnfStyle w:val="000000100000" w:firstRow="0" w:lastRow="0" w:firstColumn="0" w:lastColumn="0" w:oddVBand="0" w:evenVBand="0" w:oddHBand="1" w:evenHBand="0" w:firstRowFirstColumn="0" w:firstRowLastColumn="0" w:lastRowFirstColumn="0" w:lastRowLastColumn="0"/>
              <w:rPr>
                <w:rFonts w:eastAsia="Times New Roman"/>
                <w:i/>
                <w:iCs/>
                <w:sz w:val="18"/>
                <w:szCs w:val="18"/>
                <w:lang w:val="en-IN" w:eastAsia="en-IN"/>
              </w:rPr>
            </w:pPr>
            <w:r w:rsidRPr="007E2B8A">
              <w:rPr>
                <w:rFonts w:eastAsia="Times New Roman"/>
                <w:i/>
                <w:iCs/>
                <w:sz w:val="18"/>
                <w:szCs w:val="18"/>
                <w:lang w:val="en-IN" w:eastAsia="en-IN"/>
              </w:rPr>
              <w:t>Shop &amp; Service</w:t>
            </w:r>
          </w:p>
        </w:tc>
      </w:tr>
    </w:tbl>
    <w:p w14:paraId="6814831C" w14:textId="2F823EA7" w:rsidR="00E43017" w:rsidRDefault="00E14159" w:rsidP="00E43017">
      <w:pPr>
        <w:spacing w:before="240"/>
        <w:jc w:val="both"/>
        <w:rPr>
          <w:color w:val="0070C0"/>
        </w:rPr>
      </w:pPr>
      <w:r w:rsidRPr="00E14159">
        <w:rPr>
          <w:color w:val="0070C0"/>
        </w:rPr>
        <w:t>Category wise venues distribution across cities</w:t>
      </w:r>
      <w:r>
        <w:rPr>
          <w:color w:val="0070C0"/>
        </w:rPr>
        <w:t>:</w:t>
      </w:r>
    </w:p>
    <w:tbl>
      <w:tblPr>
        <w:tblStyle w:val="PlainTable4"/>
        <w:tblW w:w="5000" w:type="pct"/>
        <w:tblCellMar>
          <w:top w:w="28" w:type="dxa"/>
          <w:bottom w:w="28" w:type="dxa"/>
        </w:tblCellMar>
        <w:tblLook w:val="04A0" w:firstRow="1" w:lastRow="0" w:firstColumn="1" w:lastColumn="0" w:noHBand="0" w:noVBand="1"/>
      </w:tblPr>
      <w:tblGrid>
        <w:gridCol w:w="5423"/>
        <w:gridCol w:w="2300"/>
        <w:gridCol w:w="2023"/>
      </w:tblGrid>
      <w:tr w:rsidR="000245B3" w:rsidRPr="00280692" w14:paraId="6F25534D" w14:textId="77777777" w:rsidTr="00280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155AEF3" w14:textId="7C72C804" w:rsidR="000245B3" w:rsidRPr="00280692" w:rsidRDefault="00280692" w:rsidP="00280692">
            <w:pPr>
              <w:jc w:val="center"/>
              <w:rPr>
                <w:rFonts w:eastAsia="Times New Roman"/>
                <w:i/>
                <w:iCs/>
                <w:sz w:val="20"/>
                <w:szCs w:val="20"/>
                <w:lang w:val="en-IN" w:eastAsia="en-IN"/>
              </w:rPr>
            </w:pPr>
            <w:bookmarkStart w:id="0" w:name="_Hlk45045440"/>
            <w:r w:rsidRPr="00280692">
              <w:rPr>
                <w:rFonts w:eastAsia="Times New Roman"/>
                <w:i/>
                <w:iCs/>
                <w:sz w:val="20"/>
                <w:szCs w:val="20"/>
                <w:lang w:val="en-IN" w:eastAsia="en-IN"/>
              </w:rPr>
              <w:t xml:space="preserve">Count of </w:t>
            </w:r>
            <w:r w:rsidR="000245B3" w:rsidRPr="00280692">
              <w:rPr>
                <w:rFonts w:eastAsia="Times New Roman"/>
                <w:i/>
                <w:iCs/>
                <w:sz w:val="20"/>
                <w:szCs w:val="20"/>
                <w:lang w:val="en-IN" w:eastAsia="en-IN"/>
              </w:rPr>
              <w:t>Venue</w:t>
            </w:r>
            <w:r w:rsidRPr="00280692">
              <w:rPr>
                <w:rFonts w:eastAsia="Times New Roman"/>
                <w:i/>
                <w:iCs/>
                <w:sz w:val="20"/>
                <w:szCs w:val="20"/>
                <w:lang w:val="en-IN" w:eastAsia="en-IN"/>
              </w:rPr>
              <w:t>s</w:t>
            </w:r>
            <w:r w:rsidR="000245B3" w:rsidRPr="00280692">
              <w:rPr>
                <w:rFonts w:eastAsia="Times New Roman"/>
                <w:i/>
                <w:iCs/>
                <w:sz w:val="20"/>
                <w:szCs w:val="20"/>
                <w:lang w:val="en-IN" w:eastAsia="en-IN"/>
              </w:rPr>
              <w:t xml:space="preserve"> by Category</w:t>
            </w:r>
            <w:bookmarkEnd w:id="0"/>
          </w:p>
        </w:tc>
      </w:tr>
      <w:tr w:rsidR="00970F9C" w:rsidRPr="00280692" w14:paraId="2B5B4A0D" w14:textId="77777777" w:rsidTr="0028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2" w:type="pct"/>
            <w:hideMark/>
          </w:tcPr>
          <w:p w14:paraId="05F9A591" w14:textId="77777777" w:rsidR="00970F9C" w:rsidRPr="00280692" w:rsidRDefault="00970F9C" w:rsidP="00970F9C">
            <w:pPr>
              <w:rPr>
                <w:rFonts w:eastAsia="Times New Roman"/>
                <w:i/>
                <w:iCs/>
                <w:sz w:val="20"/>
                <w:szCs w:val="20"/>
                <w:lang w:val="en-IN" w:eastAsia="en-IN"/>
              </w:rPr>
            </w:pPr>
            <w:r w:rsidRPr="00280692">
              <w:rPr>
                <w:rFonts w:eastAsia="Times New Roman"/>
                <w:i/>
                <w:iCs/>
                <w:sz w:val="20"/>
                <w:szCs w:val="20"/>
                <w:lang w:val="en-IN" w:eastAsia="en-IN"/>
              </w:rPr>
              <w:t>Category</w:t>
            </w:r>
          </w:p>
        </w:tc>
        <w:tc>
          <w:tcPr>
            <w:tcW w:w="1180" w:type="pct"/>
            <w:hideMark/>
          </w:tcPr>
          <w:p w14:paraId="55515110" w14:textId="6AD7A866" w:rsidR="00970F9C" w:rsidRPr="00280692" w:rsidRDefault="00970F9C" w:rsidP="000245B3">
            <w:pPr>
              <w:jc w:val="right"/>
              <w:cnfStyle w:val="000000100000" w:firstRow="0" w:lastRow="0" w:firstColumn="0" w:lastColumn="0" w:oddVBand="0" w:evenVBand="0" w:oddHBand="1" w:evenHBand="0" w:firstRowFirstColumn="0" w:firstRowLastColumn="0" w:lastRowFirstColumn="0" w:lastRowLastColumn="0"/>
              <w:rPr>
                <w:rFonts w:eastAsia="Times New Roman"/>
                <w:b/>
                <w:bCs/>
                <w:i/>
                <w:iCs/>
                <w:sz w:val="20"/>
                <w:szCs w:val="20"/>
                <w:lang w:val="en-IN" w:eastAsia="en-IN"/>
              </w:rPr>
            </w:pPr>
            <w:r w:rsidRPr="00280692">
              <w:rPr>
                <w:rFonts w:eastAsia="Times New Roman"/>
                <w:b/>
                <w:bCs/>
                <w:i/>
                <w:iCs/>
                <w:sz w:val="20"/>
                <w:szCs w:val="20"/>
                <w:lang w:val="en-IN" w:eastAsia="en-IN"/>
              </w:rPr>
              <w:t>New York</w:t>
            </w:r>
          </w:p>
        </w:tc>
        <w:tc>
          <w:tcPr>
            <w:tcW w:w="1038" w:type="pct"/>
            <w:hideMark/>
          </w:tcPr>
          <w:p w14:paraId="2B9FC528" w14:textId="6E643754" w:rsidR="00970F9C" w:rsidRPr="00280692" w:rsidRDefault="00970F9C" w:rsidP="00024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i/>
                <w:iCs/>
                <w:sz w:val="20"/>
                <w:szCs w:val="20"/>
                <w:lang w:val="en-IN" w:eastAsia="en-IN"/>
              </w:rPr>
            </w:pPr>
            <w:r w:rsidRPr="00280692">
              <w:rPr>
                <w:rFonts w:eastAsia="Times New Roman"/>
                <w:b/>
                <w:bCs/>
                <w:i/>
                <w:iCs/>
                <w:sz w:val="20"/>
                <w:szCs w:val="20"/>
                <w:lang w:val="en-IN" w:eastAsia="en-IN"/>
              </w:rPr>
              <w:t>Toronto</w:t>
            </w:r>
          </w:p>
        </w:tc>
      </w:tr>
      <w:tr w:rsidR="00970F9C" w:rsidRPr="00280692" w14:paraId="3E1AE604" w14:textId="77777777" w:rsidTr="00280692">
        <w:tc>
          <w:tcPr>
            <w:cnfStyle w:val="001000000000" w:firstRow="0" w:lastRow="0" w:firstColumn="1" w:lastColumn="0" w:oddVBand="0" w:evenVBand="0" w:oddHBand="0" w:evenHBand="0" w:firstRowFirstColumn="0" w:firstRowLastColumn="0" w:lastRowFirstColumn="0" w:lastRowLastColumn="0"/>
            <w:tcW w:w="2782" w:type="pct"/>
            <w:hideMark/>
          </w:tcPr>
          <w:p w14:paraId="6834A93D"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Food</w:t>
            </w:r>
          </w:p>
        </w:tc>
        <w:tc>
          <w:tcPr>
            <w:tcW w:w="1180" w:type="pct"/>
            <w:hideMark/>
          </w:tcPr>
          <w:p w14:paraId="474D852B" w14:textId="5D65D5AF"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4,895</w:t>
            </w:r>
          </w:p>
        </w:tc>
        <w:tc>
          <w:tcPr>
            <w:tcW w:w="1038" w:type="pct"/>
            <w:hideMark/>
          </w:tcPr>
          <w:p w14:paraId="03FA8DB4" w14:textId="699B215C"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870</w:t>
            </w:r>
          </w:p>
        </w:tc>
      </w:tr>
      <w:tr w:rsidR="00970F9C" w:rsidRPr="00280692" w14:paraId="2EC7F9AE" w14:textId="77777777" w:rsidTr="0028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2" w:type="pct"/>
            <w:hideMark/>
          </w:tcPr>
          <w:p w14:paraId="28F70710"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Shop &amp; Service</w:t>
            </w:r>
          </w:p>
        </w:tc>
        <w:tc>
          <w:tcPr>
            <w:tcW w:w="1180" w:type="pct"/>
            <w:hideMark/>
          </w:tcPr>
          <w:p w14:paraId="27D6C1F6" w14:textId="4D77C779"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2,250</w:t>
            </w:r>
          </w:p>
        </w:tc>
        <w:tc>
          <w:tcPr>
            <w:tcW w:w="1038" w:type="pct"/>
            <w:hideMark/>
          </w:tcPr>
          <w:p w14:paraId="74DBC957" w14:textId="7F5BAFB1"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367</w:t>
            </w:r>
          </w:p>
        </w:tc>
      </w:tr>
      <w:tr w:rsidR="00970F9C" w:rsidRPr="00280692" w14:paraId="2F1CC0D7" w14:textId="77777777" w:rsidTr="00280692">
        <w:tc>
          <w:tcPr>
            <w:cnfStyle w:val="001000000000" w:firstRow="0" w:lastRow="0" w:firstColumn="1" w:lastColumn="0" w:oddVBand="0" w:evenVBand="0" w:oddHBand="0" w:evenHBand="0" w:firstRowFirstColumn="0" w:firstRowLastColumn="0" w:lastRowFirstColumn="0" w:lastRowLastColumn="0"/>
            <w:tcW w:w="2782" w:type="pct"/>
            <w:hideMark/>
          </w:tcPr>
          <w:p w14:paraId="48C2516A"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Nightlife Spot</w:t>
            </w:r>
          </w:p>
        </w:tc>
        <w:tc>
          <w:tcPr>
            <w:tcW w:w="1180" w:type="pct"/>
            <w:hideMark/>
          </w:tcPr>
          <w:p w14:paraId="61BA3B1A" w14:textId="526C16CD"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587</w:t>
            </w:r>
          </w:p>
        </w:tc>
        <w:tc>
          <w:tcPr>
            <w:tcW w:w="1038" w:type="pct"/>
            <w:hideMark/>
          </w:tcPr>
          <w:p w14:paraId="407A4E5B" w14:textId="7B70215E"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105</w:t>
            </w:r>
          </w:p>
        </w:tc>
      </w:tr>
      <w:tr w:rsidR="00970F9C" w:rsidRPr="00280692" w14:paraId="520C468B" w14:textId="77777777" w:rsidTr="0028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2" w:type="pct"/>
            <w:hideMark/>
          </w:tcPr>
          <w:p w14:paraId="7D1ED264"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Outdoors &amp; Recreation</w:t>
            </w:r>
          </w:p>
        </w:tc>
        <w:tc>
          <w:tcPr>
            <w:tcW w:w="1180" w:type="pct"/>
            <w:hideMark/>
          </w:tcPr>
          <w:p w14:paraId="227A41D0" w14:textId="690243AC"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551</w:t>
            </w:r>
          </w:p>
        </w:tc>
        <w:tc>
          <w:tcPr>
            <w:tcW w:w="1038" w:type="pct"/>
            <w:hideMark/>
          </w:tcPr>
          <w:p w14:paraId="473B893A" w14:textId="17BD0DF5"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99</w:t>
            </w:r>
          </w:p>
        </w:tc>
      </w:tr>
      <w:tr w:rsidR="00970F9C" w:rsidRPr="00280692" w14:paraId="1D9F21CC" w14:textId="77777777" w:rsidTr="00280692">
        <w:tc>
          <w:tcPr>
            <w:cnfStyle w:val="001000000000" w:firstRow="0" w:lastRow="0" w:firstColumn="1" w:lastColumn="0" w:oddVBand="0" w:evenVBand="0" w:oddHBand="0" w:evenHBand="0" w:firstRowFirstColumn="0" w:firstRowLastColumn="0" w:lastRowFirstColumn="0" w:lastRowLastColumn="0"/>
            <w:tcW w:w="2782" w:type="pct"/>
            <w:hideMark/>
          </w:tcPr>
          <w:p w14:paraId="3BFB1F7C"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Travel &amp; Transport</w:t>
            </w:r>
          </w:p>
        </w:tc>
        <w:tc>
          <w:tcPr>
            <w:tcW w:w="1180" w:type="pct"/>
            <w:hideMark/>
          </w:tcPr>
          <w:p w14:paraId="2BF39B7C" w14:textId="207292CC"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348</w:t>
            </w:r>
          </w:p>
        </w:tc>
        <w:tc>
          <w:tcPr>
            <w:tcW w:w="1038" w:type="pct"/>
            <w:hideMark/>
          </w:tcPr>
          <w:p w14:paraId="3BA0A9CE" w14:textId="3EED4848"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42</w:t>
            </w:r>
          </w:p>
        </w:tc>
      </w:tr>
      <w:tr w:rsidR="00970F9C" w:rsidRPr="00280692" w14:paraId="04DA693C" w14:textId="77777777" w:rsidTr="0028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2" w:type="pct"/>
            <w:hideMark/>
          </w:tcPr>
          <w:p w14:paraId="7CE06067"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Gym / Fitness Center</w:t>
            </w:r>
          </w:p>
        </w:tc>
        <w:tc>
          <w:tcPr>
            <w:tcW w:w="1180" w:type="pct"/>
            <w:hideMark/>
          </w:tcPr>
          <w:p w14:paraId="46DF52B1" w14:textId="502C471E"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308</w:t>
            </w:r>
          </w:p>
        </w:tc>
        <w:tc>
          <w:tcPr>
            <w:tcW w:w="1038" w:type="pct"/>
            <w:hideMark/>
          </w:tcPr>
          <w:p w14:paraId="00743323" w14:textId="42CA0ECF"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42</w:t>
            </w:r>
          </w:p>
        </w:tc>
      </w:tr>
      <w:tr w:rsidR="00970F9C" w:rsidRPr="00280692" w14:paraId="6895C2A9" w14:textId="77777777" w:rsidTr="00280692">
        <w:tc>
          <w:tcPr>
            <w:cnfStyle w:val="001000000000" w:firstRow="0" w:lastRow="0" w:firstColumn="1" w:lastColumn="0" w:oddVBand="0" w:evenVBand="0" w:oddHBand="0" w:evenHBand="0" w:firstRowFirstColumn="0" w:firstRowLastColumn="0" w:lastRowFirstColumn="0" w:lastRowLastColumn="0"/>
            <w:tcW w:w="2782" w:type="pct"/>
            <w:hideMark/>
          </w:tcPr>
          <w:p w14:paraId="4A03DA05"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Arts &amp; Entertainment</w:t>
            </w:r>
          </w:p>
        </w:tc>
        <w:tc>
          <w:tcPr>
            <w:tcW w:w="1180" w:type="pct"/>
            <w:hideMark/>
          </w:tcPr>
          <w:p w14:paraId="10CFD223" w14:textId="5D654E60"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255</w:t>
            </w:r>
          </w:p>
        </w:tc>
        <w:tc>
          <w:tcPr>
            <w:tcW w:w="1038" w:type="pct"/>
            <w:hideMark/>
          </w:tcPr>
          <w:p w14:paraId="0FBD348D" w14:textId="0D5543D3" w:rsidR="00970F9C" w:rsidRPr="00280692" w:rsidRDefault="00970F9C" w:rsidP="00970F9C">
            <w:pPr>
              <w:jc w:val="right"/>
              <w:cnfStyle w:val="000000000000" w:firstRow="0" w:lastRow="0" w:firstColumn="0" w:lastColumn="0" w:oddVBand="0" w:evenVBand="0" w:oddHBand="0"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53</w:t>
            </w:r>
          </w:p>
        </w:tc>
      </w:tr>
      <w:tr w:rsidR="00970F9C" w:rsidRPr="00280692" w14:paraId="695001E9" w14:textId="77777777" w:rsidTr="0028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2" w:type="pct"/>
            <w:hideMark/>
          </w:tcPr>
          <w:p w14:paraId="5459CB7F" w14:textId="77777777" w:rsidR="00970F9C" w:rsidRPr="00280692" w:rsidRDefault="00970F9C" w:rsidP="00970F9C">
            <w:pPr>
              <w:rPr>
                <w:rFonts w:eastAsia="Times New Roman"/>
                <w:b w:val="0"/>
                <w:bCs w:val="0"/>
                <w:i/>
                <w:iCs/>
                <w:sz w:val="20"/>
                <w:szCs w:val="20"/>
                <w:lang w:val="en-IN" w:eastAsia="en-IN"/>
              </w:rPr>
            </w:pPr>
            <w:r w:rsidRPr="00280692">
              <w:rPr>
                <w:rFonts w:eastAsia="Times New Roman"/>
                <w:b w:val="0"/>
                <w:bCs w:val="0"/>
                <w:i/>
                <w:iCs/>
                <w:sz w:val="20"/>
                <w:szCs w:val="20"/>
                <w:lang w:val="en-IN" w:eastAsia="en-IN"/>
              </w:rPr>
              <w:t>Professional &amp; Other Places</w:t>
            </w:r>
          </w:p>
        </w:tc>
        <w:tc>
          <w:tcPr>
            <w:tcW w:w="1180" w:type="pct"/>
            <w:hideMark/>
          </w:tcPr>
          <w:p w14:paraId="13E0BBE1" w14:textId="03696CDD"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216</w:t>
            </w:r>
          </w:p>
        </w:tc>
        <w:tc>
          <w:tcPr>
            <w:tcW w:w="1038" w:type="pct"/>
            <w:hideMark/>
          </w:tcPr>
          <w:p w14:paraId="2F945A11" w14:textId="7580EB81" w:rsidR="00970F9C" w:rsidRPr="00280692" w:rsidRDefault="00970F9C" w:rsidP="00970F9C">
            <w:pPr>
              <w:jc w:val="right"/>
              <w:cnfStyle w:val="000000100000" w:firstRow="0" w:lastRow="0" w:firstColumn="0" w:lastColumn="0" w:oddVBand="0" w:evenVBand="0" w:oddHBand="1" w:evenHBand="0" w:firstRowFirstColumn="0" w:firstRowLastColumn="0" w:lastRowFirstColumn="0" w:lastRowLastColumn="0"/>
              <w:rPr>
                <w:rFonts w:eastAsia="Times New Roman"/>
                <w:i/>
                <w:iCs/>
                <w:sz w:val="20"/>
                <w:szCs w:val="20"/>
                <w:lang w:val="en-IN" w:eastAsia="en-IN"/>
              </w:rPr>
            </w:pPr>
            <w:r w:rsidRPr="00280692">
              <w:rPr>
                <w:rFonts w:eastAsia="Times New Roman"/>
                <w:i/>
                <w:iCs/>
                <w:sz w:val="20"/>
                <w:szCs w:val="20"/>
                <w:lang w:val="en-IN" w:eastAsia="en-IN"/>
              </w:rPr>
              <w:t>56</w:t>
            </w:r>
          </w:p>
        </w:tc>
      </w:tr>
    </w:tbl>
    <w:p w14:paraId="206BFEFD" w14:textId="39147EE9" w:rsidR="00391E00" w:rsidRPr="00280692" w:rsidRDefault="00280692" w:rsidP="00280692">
      <w:pPr>
        <w:spacing w:before="240" w:line="240" w:lineRule="auto"/>
        <w:jc w:val="center"/>
        <w:rPr>
          <w:sz w:val="22"/>
          <w:szCs w:val="22"/>
        </w:rPr>
      </w:pPr>
      <w:r w:rsidRPr="00280692">
        <w:rPr>
          <w:noProof/>
          <w:sz w:val="22"/>
          <w:szCs w:val="22"/>
        </w:rPr>
        <w:drawing>
          <wp:anchor distT="0" distB="0" distL="114300" distR="114300" simplePos="0" relativeHeight="251671552" behindDoc="1" locked="0" layoutInCell="1" allowOverlap="1" wp14:anchorId="074D7232" wp14:editId="4F9F396B">
            <wp:simplePos x="0" y="0"/>
            <wp:positionH relativeFrom="margin">
              <wp:align>center</wp:align>
            </wp:positionH>
            <wp:positionV relativeFrom="paragraph">
              <wp:posOffset>488196</wp:posOffset>
            </wp:positionV>
            <wp:extent cx="6188075" cy="2798445"/>
            <wp:effectExtent l="0" t="0" r="3175"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1702"/>
                    <a:stretch/>
                  </pic:blipFill>
                  <pic:spPr bwMode="auto">
                    <a:xfrm>
                      <a:off x="0" y="0"/>
                      <a:ext cx="6188075" cy="2798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45B3" w:rsidRPr="00280692">
        <w:rPr>
          <w:b/>
          <w:bCs/>
          <w:i/>
          <w:iCs/>
          <w:sz w:val="22"/>
          <w:szCs w:val="22"/>
        </w:rPr>
        <w:t>Venue</w:t>
      </w:r>
      <w:r>
        <w:rPr>
          <w:b/>
          <w:bCs/>
          <w:i/>
          <w:iCs/>
          <w:sz w:val="22"/>
          <w:szCs w:val="22"/>
        </w:rPr>
        <w:t>s</w:t>
      </w:r>
      <w:r w:rsidR="00947FD1">
        <w:rPr>
          <w:b/>
          <w:bCs/>
          <w:i/>
          <w:iCs/>
          <w:sz w:val="22"/>
          <w:szCs w:val="22"/>
        </w:rPr>
        <w:t xml:space="preserve"> (%)</w:t>
      </w:r>
      <w:r w:rsidR="000245B3" w:rsidRPr="00280692">
        <w:rPr>
          <w:b/>
          <w:bCs/>
          <w:i/>
          <w:iCs/>
          <w:sz w:val="22"/>
          <w:szCs w:val="22"/>
        </w:rPr>
        <w:t xml:space="preserve"> by Category</w:t>
      </w:r>
    </w:p>
    <w:p w14:paraId="2F5F219F" w14:textId="699AFCA2" w:rsidR="00950BA1" w:rsidRDefault="00E06903" w:rsidP="00950BA1">
      <w:pPr>
        <w:jc w:val="both"/>
      </w:pPr>
      <w:r>
        <w:lastRenderedPageBreak/>
        <w:t>Pie chart</w:t>
      </w:r>
      <w:r w:rsidR="004854AC">
        <w:t>s</w:t>
      </w:r>
      <w:r>
        <w:t xml:space="preserve"> of venue</w:t>
      </w:r>
      <w:r w:rsidR="007E424A">
        <w:t xml:space="preserve"> (%)</w:t>
      </w:r>
      <w:r>
        <w:t xml:space="preserve"> </w:t>
      </w:r>
      <w:r w:rsidR="007E424A">
        <w:t xml:space="preserve">by </w:t>
      </w:r>
      <w:r>
        <w:t>categories</w:t>
      </w:r>
      <w:r w:rsidR="00950BA1" w:rsidRPr="00950BA1">
        <w:t xml:space="preserve"> shows these cities </w:t>
      </w:r>
      <w:r w:rsidR="00780BA6">
        <w:t>have</w:t>
      </w:r>
      <w:r w:rsidR="00950BA1" w:rsidRPr="00950BA1">
        <w:t xml:space="preserve"> very identical contribution of venue categories. We can see difference of around 1-2 % for few venue categories. The top 2 venue categories contribute to </w:t>
      </w:r>
      <w:r w:rsidR="00950BA1" w:rsidRPr="002041F9">
        <w:rPr>
          <w:b/>
          <w:bCs/>
        </w:rPr>
        <w:t>~75%</w:t>
      </w:r>
      <w:r w:rsidR="00950BA1" w:rsidRPr="00950BA1">
        <w:t xml:space="preserve"> of venues, where ~52% venues fall in to </w:t>
      </w:r>
      <w:r w:rsidR="00950BA1" w:rsidRPr="002041F9">
        <w:rPr>
          <w:b/>
          <w:bCs/>
        </w:rPr>
        <w:t>Food</w:t>
      </w:r>
      <w:r w:rsidR="00950BA1" w:rsidRPr="00950BA1">
        <w:t xml:space="preserve"> and ~23% into </w:t>
      </w:r>
      <w:r w:rsidR="00950BA1" w:rsidRPr="002041F9">
        <w:rPr>
          <w:b/>
          <w:bCs/>
        </w:rPr>
        <w:t>Shop &amp; Services</w:t>
      </w:r>
      <w:r w:rsidR="00950BA1" w:rsidRPr="00950BA1">
        <w:t xml:space="preserve"> category for both the cities.</w:t>
      </w:r>
    </w:p>
    <w:p w14:paraId="01896678" w14:textId="0DC3DB74" w:rsidR="00E06903" w:rsidRDefault="00E06903" w:rsidP="00950BA1">
      <w:pPr>
        <w:jc w:val="both"/>
      </w:pPr>
      <w:r w:rsidRPr="00E06903">
        <w:t>Further, plot</w:t>
      </w:r>
      <w:r>
        <w:t>ted</w:t>
      </w:r>
      <w:r w:rsidRPr="00E06903">
        <w:t xml:space="preserve"> the </w:t>
      </w:r>
      <w:r w:rsidR="007E424A">
        <w:t xml:space="preserve">% </w:t>
      </w:r>
      <w:r w:rsidRPr="00E06903">
        <w:t>of restaurants serving different cuisine and types of food for both the cities and compare them.</w:t>
      </w:r>
    </w:p>
    <w:p w14:paraId="2F78EE73" w14:textId="5A918901" w:rsidR="006B57C2" w:rsidRDefault="006B57C2" w:rsidP="008A682C">
      <w:pPr>
        <w:jc w:val="center"/>
        <w:rPr>
          <w:b/>
          <w:bCs/>
          <w:i/>
          <w:iCs/>
        </w:rPr>
      </w:pPr>
      <w:r w:rsidRPr="006B57C2">
        <w:rPr>
          <w:b/>
          <w:bCs/>
          <w:i/>
          <w:iCs/>
        </w:rPr>
        <w:t>New York - Restaurants (%) by Cuisine</w:t>
      </w:r>
      <w:r w:rsidR="008A682C">
        <w:rPr>
          <w:noProof/>
        </w:rPr>
        <w:drawing>
          <wp:inline distT="0" distB="0" distL="0" distR="0" wp14:anchorId="443E5755" wp14:editId="26A92A60">
            <wp:extent cx="5676900" cy="3060000"/>
            <wp:effectExtent l="19050" t="19050" r="19050" b="2667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5">
                      <a:extLst>
                        <a:ext uri="{28A0092B-C50C-407E-A947-70E740481C1C}">
                          <a14:useLocalDpi xmlns:a14="http://schemas.microsoft.com/office/drawing/2010/main" val="0"/>
                        </a:ext>
                      </a:extLst>
                    </a:blip>
                    <a:srcRect l="3694" t="6339" r="4565" b="4355"/>
                    <a:stretch/>
                  </pic:blipFill>
                  <pic:spPr bwMode="auto">
                    <a:xfrm>
                      <a:off x="0" y="0"/>
                      <a:ext cx="5676900" cy="3060000"/>
                    </a:xfrm>
                    <a:prstGeom prst="rect">
                      <a:avLst/>
                    </a:prstGeom>
                    <a:noFill/>
                    <a:ln w="9525" cap="flat" cmpd="sng" algn="ctr">
                      <a:solidFill>
                        <a:srgbClr val="5B9BD5">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A5CA0D" w14:textId="02CA81C6" w:rsidR="006B57C2" w:rsidRPr="007E424A" w:rsidRDefault="007E424A" w:rsidP="007E424A">
      <w:pPr>
        <w:jc w:val="center"/>
        <w:rPr>
          <w:b/>
          <w:bCs/>
          <w:i/>
          <w:iCs/>
        </w:rPr>
      </w:pPr>
      <w:r>
        <w:rPr>
          <w:noProof/>
        </w:rPr>
        <w:drawing>
          <wp:anchor distT="0" distB="0" distL="114300" distR="114300" simplePos="0" relativeHeight="251674624" behindDoc="0" locked="0" layoutInCell="1" allowOverlap="1" wp14:anchorId="58327920" wp14:editId="017B09C3">
            <wp:simplePos x="0" y="0"/>
            <wp:positionH relativeFrom="margin">
              <wp:posOffset>295055</wp:posOffset>
            </wp:positionH>
            <wp:positionV relativeFrom="paragraph">
              <wp:posOffset>285750</wp:posOffset>
            </wp:positionV>
            <wp:extent cx="5638800" cy="3060000"/>
            <wp:effectExtent l="19050" t="19050" r="19050" b="26670"/>
            <wp:wrapThrough wrapText="bothSides">
              <wp:wrapPolygon edited="0">
                <wp:start x="-73" y="-134"/>
                <wp:lineTo x="-73" y="21654"/>
                <wp:lineTo x="21600" y="21654"/>
                <wp:lineTo x="21600" y="-134"/>
                <wp:lineTo x="-73" y="-134"/>
              </wp:wrapPolygon>
            </wp:wrapThrough>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6"/>
                    <a:srcRect l="4310" t="6685" r="4556" b="4457"/>
                    <a:stretch/>
                  </pic:blipFill>
                  <pic:spPr bwMode="auto">
                    <a:xfrm>
                      <a:off x="0" y="0"/>
                      <a:ext cx="5638800" cy="3060000"/>
                    </a:xfrm>
                    <a:prstGeom prst="rect">
                      <a:avLst/>
                    </a:prstGeom>
                    <a:ln>
                      <a:solidFill>
                        <a:schemeClr val="accent1">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7C2">
        <w:rPr>
          <w:b/>
          <w:bCs/>
          <w:i/>
          <w:iCs/>
        </w:rPr>
        <w:t>Toronto</w:t>
      </w:r>
      <w:r w:rsidR="006B57C2" w:rsidRPr="006B57C2">
        <w:rPr>
          <w:b/>
          <w:bCs/>
          <w:i/>
          <w:iCs/>
        </w:rPr>
        <w:t xml:space="preserve"> - Restaurants (%) by Cuisine</w:t>
      </w:r>
    </w:p>
    <w:p w14:paraId="2B751BE7" w14:textId="322C9F04" w:rsidR="005F5902" w:rsidRDefault="007E424A" w:rsidP="005F5902">
      <w:pPr>
        <w:jc w:val="both"/>
      </w:pPr>
      <w:r w:rsidRPr="007E424A">
        <w:t xml:space="preserve">Looking at distribution of restaurants by cuisine, we can conclude that both cities have restaurants </w:t>
      </w:r>
      <w:r w:rsidR="005F5902">
        <w:t>for</w:t>
      </w:r>
      <w:r w:rsidRPr="007E424A">
        <w:t xml:space="preserve"> cuisines famous across the globe. </w:t>
      </w:r>
      <w:r>
        <w:t>Closure look to the graph suggests that</w:t>
      </w:r>
      <w:r w:rsidR="00687CD1">
        <w:t>,</w:t>
      </w:r>
      <w:r>
        <w:t xml:space="preserve"> cuisine </w:t>
      </w:r>
      <w:r w:rsidR="00687CD1">
        <w:t xml:space="preserve">in range of top 10-15 is available in both the city </w:t>
      </w:r>
      <w:r w:rsidR="00161133">
        <w:t>with</w:t>
      </w:r>
      <w:r w:rsidR="00687CD1">
        <w:t xml:space="preserve"> </w:t>
      </w:r>
      <w:r w:rsidR="00161133">
        <w:t xml:space="preserve">different </w:t>
      </w:r>
      <w:r w:rsidR="00687CD1">
        <w:t xml:space="preserve">ranking </w:t>
      </w:r>
      <w:r w:rsidR="00161133">
        <w:t>by</w:t>
      </w:r>
      <w:r w:rsidR="00687CD1">
        <w:t xml:space="preserve"> </w:t>
      </w:r>
      <w:r w:rsidR="00161133">
        <w:t>% contribution</w:t>
      </w:r>
      <w:r w:rsidR="00687CD1">
        <w:t xml:space="preserve">, and </w:t>
      </w:r>
      <w:r w:rsidR="00AD45E0">
        <w:t>accounts</w:t>
      </w:r>
      <w:r w:rsidR="00687CD1">
        <w:t xml:space="preserve"> to </w:t>
      </w:r>
      <w:r w:rsidR="00AD45E0">
        <w:t xml:space="preserve">near about </w:t>
      </w:r>
      <w:r w:rsidR="00687CD1">
        <w:t xml:space="preserve">70% </w:t>
      </w:r>
      <w:r w:rsidR="00AD45E0">
        <w:t xml:space="preserve">of </w:t>
      </w:r>
      <w:r w:rsidR="00687CD1">
        <w:t>restaurant</w:t>
      </w:r>
      <w:r w:rsidR="00AD45E0">
        <w:t>s</w:t>
      </w:r>
      <w:r w:rsidR="00687CD1">
        <w:t xml:space="preserve"> </w:t>
      </w:r>
      <w:r w:rsidR="00AD45E0">
        <w:t>in that city.</w:t>
      </w:r>
      <w:r w:rsidR="005F5902">
        <w:t xml:space="preserve"> </w:t>
      </w:r>
      <w:r w:rsidR="00E26B10">
        <w:t xml:space="preserve">Next, </w:t>
      </w:r>
      <w:r w:rsidR="005F5902">
        <w:t xml:space="preserve">I will </w:t>
      </w:r>
      <w:r w:rsidR="00161133">
        <w:t>explore</w:t>
      </w:r>
      <w:r w:rsidR="005F5902">
        <w:t xml:space="preserve"> Indian restaurants.</w:t>
      </w:r>
    </w:p>
    <w:p w14:paraId="212F16C7" w14:textId="52480507" w:rsidR="00E26B10" w:rsidRDefault="00E26B10" w:rsidP="00E26B10">
      <w:pPr>
        <w:jc w:val="center"/>
        <w:rPr>
          <w:b/>
          <w:bCs/>
          <w:i/>
          <w:iCs/>
        </w:rPr>
      </w:pPr>
      <w:r w:rsidRPr="00E26B10">
        <w:rPr>
          <w:b/>
          <w:bCs/>
          <w:i/>
          <w:iCs/>
        </w:rPr>
        <w:lastRenderedPageBreak/>
        <w:t xml:space="preserve">Map of </w:t>
      </w:r>
      <w:r>
        <w:rPr>
          <w:b/>
          <w:bCs/>
          <w:i/>
          <w:iCs/>
        </w:rPr>
        <w:t>New York:</w:t>
      </w:r>
      <w:r w:rsidRPr="00E26B10">
        <w:rPr>
          <w:b/>
          <w:bCs/>
          <w:i/>
          <w:iCs/>
        </w:rPr>
        <w:t xml:space="preserve"> </w:t>
      </w:r>
      <w:r>
        <w:rPr>
          <w:b/>
          <w:bCs/>
          <w:i/>
          <w:iCs/>
        </w:rPr>
        <w:t>V</w:t>
      </w:r>
      <w:r w:rsidRPr="00E26B10">
        <w:rPr>
          <w:b/>
          <w:bCs/>
          <w:i/>
          <w:iCs/>
        </w:rPr>
        <w:t xml:space="preserve">enues </w:t>
      </w:r>
      <w:r>
        <w:rPr>
          <w:b/>
          <w:bCs/>
          <w:i/>
          <w:iCs/>
        </w:rPr>
        <w:t>for</w:t>
      </w:r>
      <w:r w:rsidRPr="00E26B10">
        <w:rPr>
          <w:b/>
          <w:bCs/>
          <w:i/>
          <w:iCs/>
        </w:rPr>
        <w:t xml:space="preserve"> Indian Restaurant</w:t>
      </w:r>
      <w:r w:rsidR="00D66751">
        <w:rPr>
          <w:b/>
          <w:bCs/>
          <w:i/>
          <w:iCs/>
        </w:rPr>
        <w:t>s</w:t>
      </w:r>
    </w:p>
    <w:p w14:paraId="69E7AC1B" w14:textId="3CDA63AF" w:rsidR="00E26B10" w:rsidRDefault="00E26B10" w:rsidP="00E26B10">
      <w:pPr>
        <w:jc w:val="center"/>
        <w:rPr>
          <w:b/>
          <w:bCs/>
          <w:i/>
          <w:iCs/>
        </w:rPr>
      </w:pPr>
      <w:r>
        <w:rPr>
          <w:noProof/>
        </w:rPr>
        <w:drawing>
          <wp:inline distT="0" distB="0" distL="0" distR="0" wp14:anchorId="01776985" wp14:editId="43DB22C3">
            <wp:extent cx="6188710" cy="3486150"/>
            <wp:effectExtent l="0" t="0" r="254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486150"/>
                    </a:xfrm>
                    <a:prstGeom prst="rect">
                      <a:avLst/>
                    </a:prstGeom>
                    <a:noFill/>
                    <a:ln>
                      <a:noFill/>
                    </a:ln>
                  </pic:spPr>
                </pic:pic>
              </a:graphicData>
            </a:graphic>
          </wp:inline>
        </w:drawing>
      </w:r>
    </w:p>
    <w:p w14:paraId="6F356053" w14:textId="3CB169C1" w:rsidR="00E26B10" w:rsidRDefault="00E26B10" w:rsidP="00E26B10">
      <w:pPr>
        <w:jc w:val="center"/>
        <w:rPr>
          <w:b/>
          <w:bCs/>
          <w:i/>
          <w:iCs/>
        </w:rPr>
      </w:pPr>
      <w:r w:rsidRPr="00E26B10">
        <w:rPr>
          <w:b/>
          <w:bCs/>
          <w:i/>
          <w:iCs/>
        </w:rPr>
        <w:t>Map of Toronto</w:t>
      </w:r>
      <w:r>
        <w:rPr>
          <w:b/>
          <w:bCs/>
          <w:i/>
          <w:iCs/>
        </w:rPr>
        <w:t>:</w:t>
      </w:r>
      <w:r w:rsidRPr="00E26B10">
        <w:rPr>
          <w:b/>
          <w:bCs/>
          <w:i/>
          <w:iCs/>
        </w:rPr>
        <w:t xml:space="preserve"> </w:t>
      </w:r>
      <w:r>
        <w:rPr>
          <w:b/>
          <w:bCs/>
          <w:i/>
          <w:iCs/>
        </w:rPr>
        <w:t>V</w:t>
      </w:r>
      <w:r w:rsidRPr="00E26B10">
        <w:rPr>
          <w:b/>
          <w:bCs/>
          <w:i/>
          <w:iCs/>
        </w:rPr>
        <w:t xml:space="preserve">enues </w:t>
      </w:r>
      <w:r>
        <w:rPr>
          <w:b/>
          <w:bCs/>
          <w:i/>
          <w:iCs/>
        </w:rPr>
        <w:t>for</w:t>
      </w:r>
      <w:r w:rsidRPr="00E26B10">
        <w:rPr>
          <w:b/>
          <w:bCs/>
          <w:i/>
          <w:iCs/>
        </w:rPr>
        <w:t xml:space="preserve"> Indian Restaurant</w:t>
      </w:r>
      <w:r w:rsidR="004E556F">
        <w:rPr>
          <w:b/>
          <w:bCs/>
          <w:i/>
          <w:iCs/>
        </w:rPr>
        <w:t>s</w:t>
      </w:r>
    </w:p>
    <w:p w14:paraId="10DF3923" w14:textId="65BDA9D0" w:rsidR="005F5902" w:rsidRDefault="00E26B10" w:rsidP="00E26B10">
      <w:pPr>
        <w:jc w:val="center"/>
        <w:rPr>
          <w:b/>
          <w:bCs/>
          <w:i/>
          <w:iCs/>
        </w:rPr>
      </w:pPr>
      <w:r w:rsidRPr="00E26B10">
        <w:rPr>
          <w:b/>
          <w:bCs/>
          <w:i/>
          <w:iCs/>
          <w:noProof/>
        </w:rPr>
        <w:drawing>
          <wp:inline distT="0" distB="0" distL="0" distR="0" wp14:anchorId="752E895B" wp14:editId="1CBF0227">
            <wp:extent cx="6188710" cy="3495675"/>
            <wp:effectExtent l="0" t="0" r="254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495675"/>
                    </a:xfrm>
                    <a:prstGeom prst="rect">
                      <a:avLst/>
                    </a:prstGeom>
                    <a:noFill/>
                    <a:ln>
                      <a:noFill/>
                    </a:ln>
                  </pic:spPr>
                </pic:pic>
              </a:graphicData>
            </a:graphic>
          </wp:inline>
        </w:drawing>
      </w:r>
      <w:r>
        <w:rPr>
          <w:b/>
          <w:bCs/>
          <w:i/>
          <w:iCs/>
        </w:rPr>
        <w:t xml:space="preserve"> </w:t>
      </w:r>
    </w:p>
    <w:p w14:paraId="416F99E9" w14:textId="5911AD21" w:rsidR="00161133" w:rsidRDefault="00161133" w:rsidP="00161133">
      <w:r w:rsidRPr="00161133">
        <w:t xml:space="preserve">We can see that both the city has Indian restaurants which is spread across city and New York has much greater number of Indian restaurants than Toronto. which is expected due to different geographies and their </w:t>
      </w:r>
      <w:r>
        <w:t xml:space="preserve">difference in </w:t>
      </w:r>
      <w:r w:rsidRPr="00161133">
        <w:t>coverage area</w:t>
      </w:r>
      <w:r>
        <w:t xml:space="preserve"> and population.</w:t>
      </w:r>
    </w:p>
    <w:p w14:paraId="38287A4A" w14:textId="2C06664F" w:rsidR="00161133" w:rsidRPr="00161133" w:rsidRDefault="00161133" w:rsidP="00161133">
      <w:r w:rsidRPr="00161133">
        <w:t xml:space="preserve">Now, </w:t>
      </w:r>
      <w:r>
        <w:t>we</w:t>
      </w:r>
      <w:r w:rsidRPr="00161133">
        <w:t xml:space="preserve"> will move further to the next analysis of neighborhoods.</w:t>
      </w:r>
    </w:p>
    <w:p w14:paraId="5EC1C4A0" w14:textId="4DB6B722" w:rsidR="008876ED" w:rsidRDefault="008876ED" w:rsidP="00783EB8">
      <w:pPr>
        <w:pStyle w:val="Heading3"/>
      </w:pPr>
      <w:r>
        <w:lastRenderedPageBreak/>
        <w:t>Neighborhood level analysis</w:t>
      </w:r>
    </w:p>
    <w:p w14:paraId="30C2B70A" w14:textId="77777777" w:rsidR="00C62E59" w:rsidRDefault="00C62E59" w:rsidP="00C62E59">
      <w:r>
        <w:t>Comparison of Neighborhood based on top 10 Venue Categories</w:t>
      </w:r>
    </w:p>
    <w:p w14:paraId="7B8B364B" w14:textId="39D946C1" w:rsidR="005275F0" w:rsidRDefault="00C62E59" w:rsidP="0048455A">
      <w:pPr>
        <w:jc w:val="both"/>
      </w:pPr>
      <w:r>
        <w:t xml:space="preserve">I </w:t>
      </w:r>
      <w:r w:rsidR="005275F0">
        <w:t>took</w:t>
      </w:r>
      <w:r>
        <w:t xml:space="preserve"> a subset of neighborhoods for </w:t>
      </w:r>
      <w:r w:rsidR="005275F0">
        <w:t xml:space="preserve">clustering and further </w:t>
      </w:r>
      <w:r>
        <w:t xml:space="preserve">analysis as defined in scope. i.e. neighborhood which has some venues of our choice nearby such as Park, Gym, Market </w:t>
      </w:r>
      <w:r w:rsidR="00B37452">
        <w:t>etc.</w:t>
      </w:r>
      <w:r w:rsidR="005275F0">
        <w:t xml:space="preserve"> </w:t>
      </w:r>
      <w:r w:rsidR="0048455A">
        <w:t xml:space="preserve">input for clustering </w:t>
      </w:r>
      <w:r w:rsidR="005275F0">
        <w:t>is</w:t>
      </w:r>
      <w:r w:rsidR="0048455A">
        <w:t xml:space="preserve"> </w:t>
      </w:r>
      <w:r w:rsidR="005275F0">
        <w:t>grouped neighborhood data with venue categories occurrence values</w:t>
      </w:r>
      <w:r w:rsidR="0048455A">
        <w:t xml:space="preserve"> (refer to Data wrangling for further details).</w:t>
      </w:r>
    </w:p>
    <w:p w14:paraId="4D6195BD" w14:textId="77777777" w:rsidR="00E96FE1" w:rsidRDefault="0048455A" w:rsidP="00E96FE1">
      <w:pPr>
        <w:jc w:val="both"/>
        <w:rPr>
          <w:noProof/>
        </w:rPr>
      </w:pPr>
      <w:r>
        <w:t xml:space="preserve">I found out </w:t>
      </w:r>
      <w:r w:rsidRPr="0048455A">
        <w:t xml:space="preserve">optimal number of clusters </w:t>
      </w:r>
      <w:r w:rsidR="00E96FE1">
        <w:t>by</w:t>
      </w:r>
      <w:r w:rsidRPr="0048455A">
        <w:t xml:space="preserve"> elbow method, and cluster neighborhood data </w:t>
      </w:r>
      <w:r w:rsidR="00E96FE1">
        <w:t>using</w:t>
      </w:r>
      <w:r>
        <w:t xml:space="preserve"> </w:t>
      </w:r>
      <w:r w:rsidRPr="0048455A">
        <w:rPr>
          <w:i/>
          <w:iCs/>
        </w:rPr>
        <w:t>K</w:t>
      </w:r>
      <w:r w:rsidR="00E96FE1">
        <w:rPr>
          <w:i/>
          <w:iCs/>
        </w:rPr>
        <w:t>-Means.</w:t>
      </w:r>
      <w:r w:rsidR="00E96FE1" w:rsidRPr="00E96FE1">
        <w:rPr>
          <w:noProof/>
        </w:rPr>
        <w:t xml:space="preserve"> </w:t>
      </w:r>
    </w:p>
    <w:p w14:paraId="5F7C1A1A" w14:textId="5A8547B4" w:rsidR="0048455A" w:rsidRDefault="00E96FE1" w:rsidP="00E96FE1">
      <w:pPr>
        <w:ind w:left="1440"/>
        <w:jc w:val="both"/>
        <w:rPr>
          <w:i/>
          <w:iCs/>
        </w:rPr>
      </w:pPr>
      <w:r>
        <w:rPr>
          <w:i/>
          <w:iCs/>
          <w:noProof/>
        </w:rPr>
        <mc:AlternateContent>
          <mc:Choice Requires="wps">
            <w:drawing>
              <wp:anchor distT="0" distB="0" distL="114300" distR="114300" simplePos="0" relativeHeight="251675648" behindDoc="0" locked="0" layoutInCell="1" allowOverlap="1" wp14:anchorId="461C9DDB" wp14:editId="66D75BE2">
                <wp:simplePos x="0" y="0"/>
                <wp:positionH relativeFrom="column">
                  <wp:posOffset>3992881</wp:posOffset>
                </wp:positionH>
                <wp:positionV relativeFrom="paragraph">
                  <wp:posOffset>2323464</wp:posOffset>
                </wp:positionV>
                <wp:extent cx="247650" cy="219075"/>
                <wp:effectExtent l="0" t="0" r="19050" b="28575"/>
                <wp:wrapNone/>
                <wp:docPr id="39" name="Oval 39"/>
                <wp:cNvGraphicFramePr/>
                <a:graphic xmlns:a="http://schemas.openxmlformats.org/drawingml/2006/main">
                  <a:graphicData uri="http://schemas.microsoft.com/office/word/2010/wordprocessingShape">
                    <wps:wsp>
                      <wps:cNvSpPr/>
                      <wps:spPr>
                        <a:xfrm>
                          <a:off x="0" y="0"/>
                          <a:ext cx="247650" cy="2190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F8546" id="Oval 39" o:spid="_x0000_s1026" style="position:absolute;margin-left:314.4pt;margin-top:182.95pt;width:19.5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" filled="f" strokecolor="#ed7d31 [3205]" strokeweight="1pt">
                <v:stroke joinstyle="miter"/>
              </v:oval>
            </w:pict>
          </mc:Fallback>
        </mc:AlternateContent>
      </w:r>
      <w:r>
        <w:rPr>
          <w:i/>
          <w:iCs/>
          <w:noProof/>
        </w:rPr>
        <w:drawing>
          <wp:inline distT="0" distB="0" distL="0" distR="0" wp14:anchorId="501C41EE" wp14:editId="5CAECD17">
            <wp:extent cx="4831489" cy="30670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864" cy="3069193"/>
                    </a:xfrm>
                    <a:prstGeom prst="rect">
                      <a:avLst/>
                    </a:prstGeom>
                    <a:noFill/>
                  </pic:spPr>
                </pic:pic>
              </a:graphicData>
            </a:graphic>
          </wp:inline>
        </w:drawing>
      </w:r>
    </w:p>
    <w:p w14:paraId="54AA405D" w14:textId="3AC2AD90" w:rsidR="001A1EC4" w:rsidRDefault="00E96FE1" w:rsidP="001A1EC4">
      <w:r w:rsidRPr="00E96FE1">
        <w:t>Finally, I cluster all the neighborhood using K-means into 5 clusters.</w:t>
      </w:r>
      <w:r>
        <w:t xml:space="preserve"> </w:t>
      </w:r>
      <w:r w:rsidR="00E21833">
        <w:t>And reviewed</w:t>
      </w:r>
      <w:r w:rsidRPr="00E96FE1">
        <w:t xml:space="preserve">, the </w:t>
      </w:r>
      <w:r w:rsidR="00E21833">
        <w:t xml:space="preserve">counts of </w:t>
      </w:r>
      <w:r w:rsidRPr="00E96FE1">
        <w:t xml:space="preserve">clustering </w:t>
      </w:r>
      <w:r w:rsidR="00E21833">
        <w:t xml:space="preserve">number, to analyze how cluster </w:t>
      </w:r>
      <w:r w:rsidRPr="00E96FE1">
        <w:t>have classified similar neighborhoods across city</w:t>
      </w:r>
      <w:r w:rsidR="00E21833">
        <w:t>.</w:t>
      </w:r>
    </w:p>
    <w:tbl>
      <w:tblPr>
        <w:tblStyle w:val="PlainTable5"/>
        <w:tblW w:w="0" w:type="auto"/>
        <w:jc w:val="center"/>
        <w:tblLook w:val="04A0" w:firstRow="1" w:lastRow="0" w:firstColumn="1" w:lastColumn="0" w:noHBand="0" w:noVBand="1"/>
      </w:tblPr>
      <w:tblGrid>
        <w:gridCol w:w="1481"/>
        <w:gridCol w:w="1023"/>
        <w:gridCol w:w="1661"/>
      </w:tblGrid>
      <w:tr w:rsidR="001A1EC4" w:rsidRPr="001A1EC4" w14:paraId="3E0B597A" w14:textId="77777777" w:rsidTr="00410137">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tcBorders>
            <w:vAlign w:val="center"/>
            <w:hideMark/>
          </w:tcPr>
          <w:p w14:paraId="74D31D5E" w14:textId="77777777" w:rsidR="001A1EC4" w:rsidRPr="001A1EC4" w:rsidRDefault="001A1EC4" w:rsidP="00410137">
            <w:pPr>
              <w:jc w:val="center"/>
              <w:rPr>
                <w:b/>
                <w:bCs/>
                <w:sz w:val="20"/>
                <w:szCs w:val="20"/>
              </w:rPr>
            </w:pPr>
            <w:r w:rsidRPr="001A1EC4">
              <w:rPr>
                <w:b/>
                <w:bCs/>
                <w:sz w:val="20"/>
                <w:szCs w:val="20"/>
              </w:rPr>
              <w:t>Cluster Labels</w:t>
            </w:r>
          </w:p>
        </w:tc>
        <w:tc>
          <w:tcPr>
            <w:tcW w:w="0" w:type="auto"/>
            <w:tcBorders>
              <w:bottom w:val="single" w:sz="4" w:space="0" w:color="auto"/>
            </w:tcBorders>
            <w:vAlign w:val="center"/>
            <w:hideMark/>
          </w:tcPr>
          <w:p w14:paraId="621AA6D8" w14:textId="77777777" w:rsidR="001A1EC4" w:rsidRPr="001A1EC4" w:rsidRDefault="001A1EC4" w:rsidP="00410137">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1A1EC4">
              <w:rPr>
                <w:b/>
                <w:bCs/>
                <w:sz w:val="20"/>
                <w:szCs w:val="20"/>
              </w:rPr>
              <w:t>City</w:t>
            </w:r>
          </w:p>
        </w:tc>
        <w:tc>
          <w:tcPr>
            <w:tcW w:w="0" w:type="auto"/>
            <w:tcBorders>
              <w:bottom w:val="single" w:sz="4" w:space="0" w:color="auto"/>
            </w:tcBorders>
            <w:vAlign w:val="center"/>
            <w:hideMark/>
          </w:tcPr>
          <w:p w14:paraId="337F8483" w14:textId="77777777" w:rsidR="001A1EC4" w:rsidRPr="001A1EC4" w:rsidRDefault="001A1EC4" w:rsidP="00410137">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1A1EC4">
              <w:rPr>
                <w:b/>
                <w:bCs/>
                <w:sz w:val="20"/>
                <w:szCs w:val="20"/>
              </w:rPr>
              <w:t># Neighborhood</w:t>
            </w:r>
          </w:p>
        </w:tc>
      </w:tr>
      <w:tr w:rsidR="001A1EC4" w:rsidRPr="001A1EC4" w14:paraId="40290A63" w14:textId="77777777" w:rsidTr="0041013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bottom w:val="single" w:sz="4" w:space="0" w:color="auto"/>
              <w:right w:val="single" w:sz="4" w:space="0" w:color="auto"/>
            </w:tcBorders>
            <w:vAlign w:val="center"/>
            <w:hideMark/>
          </w:tcPr>
          <w:p w14:paraId="54746686" w14:textId="77777777" w:rsidR="001A1EC4" w:rsidRPr="001A1EC4" w:rsidRDefault="001A1EC4" w:rsidP="00410137">
            <w:pPr>
              <w:jc w:val="center"/>
              <w:rPr>
                <w:sz w:val="20"/>
                <w:szCs w:val="20"/>
              </w:rPr>
            </w:pPr>
            <w:r w:rsidRPr="001A1EC4">
              <w:rPr>
                <w:sz w:val="20"/>
                <w:szCs w:val="20"/>
              </w:rPr>
              <w:t>0</w:t>
            </w:r>
          </w:p>
        </w:tc>
        <w:tc>
          <w:tcPr>
            <w:tcW w:w="0" w:type="auto"/>
            <w:tcBorders>
              <w:top w:val="single" w:sz="4" w:space="0" w:color="auto"/>
              <w:left w:val="single" w:sz="4" w:space="0" w:color="auto"/>
            </w:tcBorders>
            <w:vAlign w:val="center"/>
            <w:hideMark/>
          </w:tcPr>
          <w:p w14:paraId="108E0E48"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New York</w:t>
            </w:r>
          </w:p>
        </w:tc>
        <w:tc>
          <w:tcPr>
            <w:tcW w:w="0" w:type="auto"/>
            <w:tcBorders>
              <w:top w:val="single" w:sz="4" w:space="0" w:color="auto"/>
              <w:right w:val="single" w:sz="4" w:space="0" w:color="auto"/>
            </w:tcBorders>
            <w:vAlign w:val="center"/>
            <w:hideMark/>
          </w:tcPr>
          <w:p w14:paraId="34C68D57"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10</w:t>
            </w:r>
          </w:p>
        </w:tc>
      </w:tr>
      <w:tr w:rsidR="001A1EC4" w:rsidRPr="001A1EC4" w14:paraId="462BB157" w14:textId="77777777" w:rsidTr="00410137">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1805242" w14:textId="77777777" w:rsidR="001A1EC4" w:rsidRPr="001A1EC4" w:rsidRDefault="001A1EC4" w:rsidP="00410137">
            <w:pPr>
              <w:jc w:val="center"/>
              <w:rPr>
                <w:sz w:val="20"/>
                <w:szCs w:val="20"/>
              </w:rPr>
            </w:pPr>
          </w:p>
        </w:tc>
        <w:tc>
          <w:tcPr>
            <w:tcW w:w="0" w:type="auto"/>
            <w:tcBorders>
              <w:left w:val="single" w:sz="4" w:space="0" w:color="auto"/>
              <w:bottom w:val="single" w:sz="4" w:space="0" w:color="auto"/>
            </w:tcBorders>
            <w:vAlign w:val="center"/>
            <w:hideMark/>
          </w:tcPr>
          <w:p w14:paraId="32E05CBC"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Toronto</w:t>
            </w:r>
          </w:p>
        </w:tc>
        <w:tc>
          <w:tcPr>
            <w:tcW w:w="0" w:type="auto"/>
            <w:tcBorders>
              <w:bottom w:val="single" w:sz="4" w:space="0" w:color="auto"/>
              <w:right w:val="single" w:sz="4" w:space="0" w:color="auto"/>
            </w:tcBorders>
            <w:vAlign w:val="center"/>
            <w:hideMark/>
          </w:tcPr>
          <w:p w14:paraId="645258F6"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1</w:t>
            </w:r>
          </w:p>
        </w:tc>
      </w:tr>
      <w:tr w:rsidR="001A1EC4" w:rsidRPr="001A1EC4" w14:paraId="71DE7DE1" w14:textId="77777777" w:rsidTr="0041013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bottom w:val="single" w:sz="4" w:space="0" w:color="auto"/>
              <w:right w:val="single" w:sz="4" w:space="0" w:color="auto"/>
            </w:tcBorders>
            <w:vAlign w:val="center"/>
            <w:hideMark/>
          </w:tcPr>
          <w:p w14:paraId="153F4235" w14:textId="77777777" w:rsidR="001A1EC4" w:rsidRPr="001A1EC4" w:rsidRDefault="001A1EC4" w:rsidP="00410137">
            <w:pPr>
              <w:jc w:val="center"/>
              <w:rPr>
                <w:sz w:val="20"/>
                <w:szCs w:val="20"/>
              </w:rPr>
            </w:pPr>
            <w:r w:rsidRPr="001A1EC4">
              <w:rPr>
                <w:sz w:val="20"/>
                <w:szCs w:val="20"/>
              </w:rPr>
              <w:t>1</w:t>
            </w:r>
          </w:p>
        </w:tc>
        <w:tc>
          <w:tcPr>
            <w:tcW w:w="0" w:type="auto"/>
            <w:tcBorders>
              <w:top w:val="single" w:sz="4" w:space="0" w:color="auto"/>
              <w:left w:val="single" w:sz="4" w:space="0" w:color="auto"/>
            </w:tcBorders>
            <w:vAlign w:val="center"/>
            <w:hideMark/>
          </w:tcPr>
          <w:p w14:paraId="36DB9870"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New York</w:t>
            </w:r>
          </w:p>
        </w:tc>
        <w:tc>
          <w:tcPr>
            <w:tcW w:w="0" w:type="auto"/>
            <w:tcBorders>
              <w:top w:val="single" w:sz="4" w:space="0" w:color="auto"/>
              <w:right w:val="single" w:sz="4" w:space="0" w:color="auto"/>
            </w:tcBorders>
            <w:vAlign w:val="center"/>
            <w:hideMark/>
          </w:tcPr>
          <w:p w14:paraId="2173C879"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8</w:t>
            </w:r>
          </w:p>
        </w:tc>
      </w:tr>
      <w:tr w:rsidR="001A1EC4" w:rsidRPr="001A1EC4" w14:paraId="10984B68" w14:textId="77777777" w:rsidTr="00410137">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F901C37" w14:textId="77777777" w:rsidR="001A1EC4" w:rsidRPr="001A1EC4" w:rsidRDefault="001A1EC4" w:rsidP="00410137">
            <w:pPr>
              <w:jc w:val="center"/>
              <w:rPr>
                <w:sz w:val="20"/>
                <w:szCs w:val="20"/>
              </w:rPr>
            </w:pPr>
          </w:p>
        </w:tc>
        <w:tc>
          <w:tcPr>
            <w:tcW w:w="0" w:type="auto"/>
            <w:tcBorders>
              <w:left w:val="single" w:sz="4" w:space="0" w:color="auto"/>
              <w:bottom w:val="single" w:sz="4" w:space="0" w:color="auto"/>
            </w:tcBorders>
            <w:vAlign w:val="center"/>
            <w:hideMark/>
          </w:tcPr>
          <w:p w14:paraId="5697775E"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Toronto</w:t>
            </w:r>
          </w:p>
        </w:tc>
        <w:tc>
          <w:tcPr>
            <w:tcW w:w="0" w:type="auto"/>
            <w:tcBorders>
              <w:bottom w:val="single" w:sz="4" w:space="0" w:color="auto"/>
              <w:right w:val="single" w:sz="4" w:space="0" w:color="auto"/>
            </w:tcBorders>
            <w:vAlign w:val="center"/>
            <w:hideMark/>
          </w:tcPr>
          <w:p w14:paraId="0BCB4810"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19</w:t>
            </w:r>
          </w:p>
        </w:tc>
      </w:tr>
      <w:tr w:rsidR="001A1EC4" w:rsidRPr="001A1EC4" w14:paraId="2BF7F4EE" w14:textId="77777777" w:rsidTr="0041013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bottom w:val="single" w:sz="4" w:space="0" w:color="auto"/>
              <w:right w:val="single" w:sz="4" w:space="0" w:color="auto"/>
            </w:tcBorders>
            <w:vAlign w:val="center"/>
            <w:hideMark/>
          </w:tcPr>
          <w:p w14:paraId="3D919419" w14:textId="77777777" w:rsidR="001A1EC4" w:rsidRPr="001A1EC4" w:rsidRDefault="001A1EC4" w:rsidP="00410137">
            <w:pPr>
              <w:jc w:val="center"/>
              <w:rPr>
                <w:sz w:val="20"/>
                <w:szCs w:val="20"/>
              </w:rPr>
            </w:pPr>
            <w:r w:rsidRPr="001A1EC4">
              <w:rPr>
                <w:sz w:val="20"/>
                <w:szCs w:val="20"/>
              </w:rPr>
              <w:t>2</w:t>
            </w:r>
          </w:p>
        </w:tc>
        <w:tc>
          <w:tcPr>
            <w:tcW w:w="0" w:type="auto"/>
            <w:tcBorders>
              <w:top w:val="single" w:sz="4" w:space="0" w:color="auto"/>
              <w:left w:val="single" w:sz="4" w:space="0" w:color="auto"/>
            </w:tcBorders>
            <w:vAlign w:val="center"/>
            <w:hideMark/>
          </w:tcPr>
          <w:p w14:paraId="14EB4938"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New York</w:t>
            </w:r>
          </w:p>
        </w:tc>
        <w:tc>
          <w:tcPr>
            <w:tcW w:w="0" w:type="auto"/>
            <w:tcBorders>
              <w:top w:val="single" w:sz="4" w:space="0" w:color="auto"/>
              <w:right w:val="single" w:sz="4" w:space="0" w:color="auto"/>
            </w:tcBorders>
            <w:vAlign w:val="center"/>
            <w:hideMark/>
          </w:tcPr>
          <w:p w14:paraId="21649D6C"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2</w:t>
            </w:r>
          </w:p>
        </w:tc>
      </w:tr>
      <w:tr w:rsidR="001A1EC4" w:rsidRPr="001A1EC4" w14:paraId="569972AB" w14:textId="77777777" w:rsidTr="00410137">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27C06E1" w14:textId="77777777" w:rsidR="001A1EC4" w:rsidRPr="001A1EC4" w:rsidRDefault="001A1EC4" w:rsidP="00410137">
            <w:pPr>
              <w:jc w:val="center"/>
              <w:rPr>
                <w:sz w:val="20"/>
                <w:szCs w:val="20"/>
              </w:rPr>
            </w:pPr>
          </w:p>
        </w:tc>
        <w:tc>
          <w:tcPr>
            <w:tcW w:w="0" w:type="auto"/>
            <w:tcBorders>
              <w:left w:val="single" w:sz="4" w:space="0" w:color="auto"/>
              <w:bottom w:val="single" w:sz="4" w:space="0" w:color="auto"/>
            </w:tcBorders>
            <w:vAlign w:val="center"/>
            <w:hideMark/>
          </w:tcPr>
          <w:p w14:paraId="4B20DD53"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Toronto</w:t>
            </w:r>
          </w:p>
        </w:tc>
        <w:tc>
          <w:tcPr>
            <w:tcW w:w="0" w:type="auto"/>
            <w:tcBorders>
              <w:bottom w:val="single" w:sz="4" w:space="0" w:color="auto"/>
              <w:right w:val="single" w:sz="4" w:space="0" w:color="auto"/>
            </w:tcBorders>
            <w:vAlign w:val="center"/>
            <w:hideMark/>
          </w:tcPr>
          <w:p w14:paraId="46D78F18"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3</w:t>
            </w:r>
          </w:p>
        </w:tc>
      </w:tr>
      <w:tr w:rsidR="001A1EC4" w:rsidRPr="001A1EC4" w14:paraId="74BFFB04" w14:textId="77777777" w:rsidTr="0041013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bottom w:val="single" w:sz="4" w:space="0" w:color="auto"/>
              <w:right w:val="single" w:sz="4" w:space="0" w:color="auto"/>
            </w:tcBorders>
            <w:vAlign w:val="center"/>
            <w:hideMark/>
          </w:tcPr>
          <w:p w14:paraId="57D0F9FD" w14:textId="77777777" w:rsidR="001A1EC4" w:rsidRPr="001A1EC4" w:rsidRDefault="001A1EC4" w:rsidP="00410137">
            <w:pPr>
              <w:jc w:val="center"/>
              <w:rPr>
                <w:sz w:val="20"/>
                <w:szCs w:val="20"/>
              </w:rPr>
            </w:pPr>
            <w:r w:rsidRPr="001A1EC4">
              <w:rPr>
                <w:sz w:val="20"/>
                <w:szCs w:val="20"/>
              </w:rPr>
              <w:t>3</w:t>
            </w:r>
          </w:p>
        </w:tc>
        <w:tc>
          <w:tcPr>
            <w:tcW w:w="0" w:type="auto"/>
            <w:tcBorders>
              <w:top w:val="single" w:sz="4" w:space="0" w:color="auto"/>
              <w:left w:val="single" w:sz="4" w:space="0" w:color="auto"/>
            </w:tcBorders>
            <w:vAlign w:val="center"/>
            <w:hideMark/>
          </w:tcPr>
          <w:p w14:paraId="07134005"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New York</w:t>
            </w:r>
          </w:p>
        </w:tc>
        <w:tc>
          <w:tcPr>
            <w:tcW w:w="0" w:type="auto"/>
            <w:tcBorders>
              <w:top w:val="single" w:sz="4" w:space="0" w:color="auto"/>
              <w:right w:val="single" w:sz="4" w:space="0" w:color="auto"/>
            </w:tcBorders>
            <w:vAlign w:val="center"/>
            <w:hideMark/>
          </w:tcPr>
          <w:p w14:paraId="088BC2E2"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2</w:t>
            </w:r>
          </w:p>
        </w:tc>
      </w:tr>
      <w:tr w:rsidR="001A1EC4" w:rsidRPr="001A1EC4" w14:paraId="07B2CBDF" w14:textId="77777777" w:rsidTr="00410137">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40DBB06" w14:textId="77777777" w:rsidR="001A1EC4" w:rsidRPr="001A1EC4" w:rsidRDefault="001A1EC4" w:rsidP="00410137">
            <w:pPr>
              <w:jc w:val="center"/>
              <w:rPr>
                <w:sz w:val="20"/>
                <w:szCs w:val="20"/>
              </w:rPr>
            </w:pPr>
          </w:p>
        </w:tc>
        <w:tc>
          <w:tcPr>
            <w:tcW w:w="0" w:type="auto"/>
            <w:tcBorders>
              <w:left w:val="single" w:sz="4" w:space="0" w:color="auto"/>
              <w:bottom w:val="single" w:sz="4" w:space="0" w:color="auto"/>
            </w:tcBorders>
            <w:vAlign w:val="center"/>
            <w:hideMark/>
          </w:tcPr>
          <w:p w14:paraId="1DCC7E51"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Toronto</w:t>
            </w:r>
          </w:p>
        </w:tc>
        <w:tc>
          <w:tcPr>
            <w:tcW w:w="0" w:type="auto"/>
            <w:tcBorders>
              <w:bottom w:val="single" w:sz="4" w:space="0" w:color="auto"/>
              <w:right w:val="single" w:sz="4" w:space="0" w:color="auto"/>
            </w:tcBorders>
            <w:vAlign w:val="center"/>
            <w:hideMark/>
          </w:tcPr>
          <w:p w14:paraId="4916B88D"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8</w:t>
            </w:r>
          </w:p>
        </w:tc>
      </w:tr>
      <w:tr w:rsidR="001A1EC4" w:rsidRPr="001A1EC4" w14:paraId="49F02B35" w14:textId="77777777" w:rsidTr="0041013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bottom w:val="single" w:sz="4" w:space="0" w:color="auto"/>
              <w:right w:val="single" w:sz="4" w:space="0" w:color="auto"/>
            </w:tcBorders>
            <w:vAlign w:val="center"/>
            <w:hideMark/>
          </w:tcPr>
          <w:p w14:paraId="7143EAE6" w14:textId="77777777" w:rsidR="001A1EC4" w:rsidRPr="001A1EC4" w:rsidRDefault="001A1EC4" w:rsidP="00410137">
            <w:pPr>
              <w:jc w:val="center"/>
              <w:rPr>
                <w:sz w:val="20"/>
                <w:szCs w:val="20"/>
              </w:rPr>
            </w:pPr>
            <w:r w:rsidRPr="001A1EC4">
              <w:rPr>
                <w:sz w:val="20"/>
                <w:szCs w:val="20"/>
              </w:rPr>
              <w:t>4</w:t>
            </w:r>
          </w:p>
        </w:tc>
        <w:tc>
          <w:tcPr>
            <w:tcW w:w="0" w:type="auto"/>
            <w:tcBorders>
              <w:top w:val="single" w:sz="4" w:space="0" w:color="auto"/>
              <w:left w:val="single" w:sz="4" w:space="0" w:color="auto"/>
            </w:tcBorders>
            <w:vAlign w:val="center"/>
            <w:hideMark/>
          </w:tcPr>
          <w:p w14:paraId="55975EEF"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New York</w:t>
            </w:r>
          </w:p>
        </w:tc>
        <w:tc>
          <w:tcPr>
            <w:tcW w:w="0" w:type="auto"/>
            <w:tcBorders>
              <w:top w:val="single" w:sz="4" w:space="0" w:color="auto"/>
              <w:right w:val="single" w:sz="4" w:space="0" w:color="auto"/>
            </w:tcBorders>
            <w:vAlign w:val="center"/>
            <w:hideMark/>
          </w:tcPr>
          <w:p w14:paraId="2B21C786" w14:textId="77777777" w:rsidR="001A1EC4" w:rsidRPr="001A1EC4" w:rsidRDefault="001A1EC4" w:rsidP="00410137">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1A1EC4">
              <w:rPr>
                <w:i/>
                <w:iCs/>
                <w:sz w:val="20"/>
                <w:szCs w:val="20"/>
              </w:rPr>
              <w:t>39</w:t>
            </w:r>
          </w:p>
        </w:tc>
      </w:tr>
      <w:tr w:rsidR="001A1EC4" w:rsidRPr="001A1EC4" w14:paraId="1DB717E1" w14:textId="77777777" w:rsidTr="00410137">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DB66DB1" w14:textId="77777777" w:rsidR="001A1EC4" w:rsidRPr="001A1EC4" w:rsidRDefault="001A1EC4" w:rsidP="00410137">
            <w:pPr>
              <w:jc w:val="center"/>
              <w:rPr>
                <w:sz w:val="20"/>
                <w:szCs w:val="20"/>
              </w:rPr>
            </w:pPr>
          </w:p>
        </w:tc>
        <w:tc>
          <w:tcPr>
            <w:tcW w:w="0" w:type="auto"/>
            <w:tcBorders>
              <w:left w:val="single" w:sz="4" w:space="0" w:color="auto"/>
              <w:bottom w:val="single" w:sz="4" w:space="0" w:color="auto"/>
            </w:tcBorders>
            <w:vAlign w:val="center"/>
            <w:hideMark/>
          </w:tcPr>
          <w:p w14:paraId="7A9AE62E"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Toronto</w:t>
            </w:r>
          </w:p>
        </w:tc>
        <w:tc>
          <w:tcPr>
            <w:tcW w:w="0" w:type="auto"/>
            <w:tcBorders>
              <w:bottom w:val="single" w:sz="4" w:space="0" w:color="auto"/>
              <w:right w:val="single" w:sz="4" w:space="0" w:color="auto"/>
            </w:tcBorders>
            <w:vAlign w:val="center"/>
            <w:hideMark/>
          </w:tcPr>
          <w:p w14:paraId="237D6C79" w14:textId="77777777" w:rsidR="001A1EC4" w:rsidRPr="001A1EC4" w:rsidRDefault="001A1EC4" w:rsidP="00410137">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1A1EC4">
              <w:rPr>
                <w:i/>
                <w:iCs/>
                <w:sz w:val="20"/>
                <w:szCs w:val="20"/>
              </w:rPr>
              <w:t>13</w:t>
            </w:r>
          </w:p>
        </w:tc>
      </w:tr>
    </w:tbl>
    <w:p w14:paraId="304F0E67" w14:textId="77777777" w:rsidR="00410137" w:rsidRDefault="00410137" w:rsidP="00E96FE1"/>
    <w:p w14:paraId="04AE0990" w14:textId="024C9D2F" w:rsidR="00E21833" w:rsidRDefault="00410137" w:rsidP="00E96FE1">
      <w:r w:rsidRPr="00410137">
        <w:t>We can see that each cluster has one or more neighborhoods from both the city, which suggest that in our dataset we have match for every neighborhood in both the city.</w:t>
      </w:r>
    </w:p>
    <w:p w14:paraId="5036D590" w14:textId="0ABCE468" w:rsidR="00410137" w:rsidRDefault="00410137" w:rsidP="00E96FE1">
      <w:r w:rsidRPr="00410137">
        <w:t xml:space="preserve">Now, </w:t>
      </w:r>
      <w:r w:rsidR="005D2C58">
        <w:t>we</w:t>
      </w:r>
      <w:r w:rsidRPr="00410137">
        <w:t xml:space="preserve"> can examine cluster assigned to Neighborhood and determine the discriminating venue categories that distinguish it from another cluster and </w:t>
      </w:r>
      <w:r w:rsidR="005D2C58">
        <w:t>we</w:t>
      </w:r>
      <w:r w:rsidRPr="00410137">
        <w:t xml:space="preserve"> can also find similar neighborhood by cluster label.</w:t>
      </w:r>
    </w:p>
    <w:p w14:paraId="10D13FAB" w14:textId="77777777" w:rsidR="00410137" w:rsidRDefault="00410137" w:rsidP="00D2136D">
      <w:r>
        <w:lastRenderedPageBreak/>
        <w:t xml:space="preserve">While examine the cluster (#4), I picked </w:t>
      </w:r>
      <w:r w:rsidRPr="00410137">
        <w:t xml:space="preserve">one of Toronto the neighborhood </w:t>
      </w:r>
      <w:r>
        <w:t>“</w:t>
      </w:r>
      <w:r w:rsidRPr="00410137">
        <w:t>Thorncliffe Park</w:t>
      </w:r>
      <w:r>
        <w:t>”</w:t>
      </w:r>
      <w:r w:rsidRPr="00410137">
        <w:t xml:space="preserve"> </w:t>
      </w:r>
      <w:r>
        <w:t>which shown</w:t>
      </w:r>
      <w:r w:rsidRPr="00410137">
        <w:t xml:space="preserve"> match with few of the neighborhood in New Yor</w:t>
      </w:r>
      <w:r>
        <w:t>k,</w:t>
      </w:r>
      <w:r w:rsidRPr="00410137">
        <w:t xml:space="preserve"> </w:t>
      </w:r>
      <w:r>
        <w:t>and tried to</w:t>
      </w:r>
      <w:r w:rsidRPr="00410137">
        <w:t xml:space="preserve"> find out more about another match of this neighborhood with in Toronto and in New York.</w:t>
      </w:r>
      <w:r>
        <w:t xml:space="preserve"> </w:t>
      </w:r>
    </w:p>
    <w:p w14:paraId="7DF542A9" w14:textId="43679AB8" w:rsidR="00410137" w:rsidRDefault="00410137" w:rsidP="00285A7D">
      <w:pPr>
        <w:jc w:val="both"/>
      </w:pPr>
      <w:r w:rsidRPr="00410137">
        <w:t xml:space="preserve">I found 12 </w:t>
      </w:r>
      <w:r w:rsidR="000A1689" w:rsidRPr="00410137">
        <w:t>matches</w:t>
      </w:r>
      <w:r w:rsidRPr="00410137">
        <w:t xml:space="preserve"> for </w:t>
      </w:r>
      <w:r>
        <w:t>“</w:t>
      </w:r>
      <w:r w:rsidRPr="00410137">
        <w:t>Thorncliffe Park</w:t>
      </w:r>
      <w:r>
        <w:t>”</w:t>
      </w:r>
      <w:r w:rsidRPr="00410137">
        <w:t xml:space="preserve"> within Toronto</w:t>
      </w:r>
      <w:r w:rsidR="000A1689">
        <w:t>.</w:t>
      </w:r>
      <w:r w:rsidRPr="00410137">
        <w:t xml:space="preserve"> </w:t>
      </w:r>
      <w:r w:rsidR="000A1689" w:rsidRPr="00410137">
        <w:t>Next,</w:t>
      </w:r>
      <w:r w:rsidRPr="00410137">
        <w:t xml:space="preserve"> I checked for neighborhood match in New York.</w:t>
      </w:r>
      <w:r w:rsidR="00C417B9">
        <w:t xml:space="preserve"> Also, </w:t>
      </w:r>
      <w:r w:rsidR="00C417B9" w:rsidRPr="00C417B9">
        <w:t>I found 38 match</w:t>
      </w:r>
      <w:r w:rsidR="00C417B9">
        <w:t>es</w:t>
      </w:r>
      <w:r w:rsidR="00C417B9" w:rsidRPr="00C417B9">
        <w:t xml:space="preserve"> </w:t>
      </w:r>
      <w:r w:rsidR="00C417B9">
        <w:t>from</w:t>
      </w:r>
      <w:r w:rsidR="00C417B9" w:rsidRPr="00C417B9">
        <w:t xml:space="preserve"> New York. Let's visualize the "Thorncliffe Park" neighborhood match for New York</w:t>
      </w:r>
      <w:r w:rsidR="00C417B9">
        <w:t>.</w:t>
      </w:r>
    </w:p>
    <w:p w14:paraId="0AD8DF3C" w14:textId="5DA01776" w:rsidR="00410137" w:rsidRDefault="00285A7D" w:rsidP="00E96FE1">
      <w:r>
        <w:rPr>
          <w:noProof/>
        </w:rPr>
        <mc:AlternateContent>
          <mc:Choice Requires="wps">
            <w:drawing>
              <wp:anchor distT="0" distB="0" distL="114300" distR="114300" simplePos="0" relativeHeight="251679744" behindDoc="0" locked="0" layoutInCell="1" allowOverlap="1" wp14:anchorId="54382C3C" wp14:editId="0C746FB4">
                <wp:simplePos x="0" y="0"/>
                <wp:positionH relativeFrom="margin">
                  <wp:posOffset>859155</wp:posOffset>
                </wp:positionH>
                <wp:positionV relativeFrom="paragraph">
                  <wp:posOffset>114300</wp:posOffset>
                </wp:positionV>
                <wp:extent cx="2160000" cy="432000"/>
                <wp:effectExtent l="0" t="0" r="0" b="6350"/>
                <wp:wrapNone/>
                <wp:docPr id="42" name="Rectangle 42"/>
                <wp:cNvGraphicFramePr/>
                <a:graphic xmlns:a="http://schemas.openxmlformats.org/drawingml/2006/main">
                  <a:graphicData uri="http://schemas.microsoft.com/office/word/2010/wordprocessingShape">
                    <wps:wsp>
                      <wps:cNvSpPr/>
                      <wps:spPr>
                        <a:xfrm>
                          <a:off x="0" y="0"/>
                          <a:ext cx="2160000" cy="4320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512C5D62" w14:textId="2D835EE4" w:rsidR="00430F77" w:rsidRPr="00285A7D" w:rsidRDefault="00430F77" w:rsidP="00285A7D">
                            <w:pPr>
                              <w:jc w:val="center"/>
                              <w:rPr>
                                <w:b/>
                                <w:bCs/>
                                <w:i/>
                                <w:iCs/>
                                <w:color w:val="000000" w:themeColor="text1"/>
                                <w:sz w:val="20"/>
                                <w:szCs w:val="20"/>
                              </w:rPr>
                            </w:pPr>
                            <w:r w:rsidRPr="00285A7D">
                              <w:rPr>
                                <w:b/>
                                <w:bCs/>
                                <w:i/>
                                <w:iCs/>
                                <w:color w:val="000000" w:themeColor="text1"/>
                                <w:sz w:val="20"/>
                                <w:szCs w:val="20"/>
                              </w:rPr>
                              <w:t>Map: Matches of “Thorncliffe Park, Toronto” in New York</w:t>
                            </w:r>
                          </w:p>
                          <w:p w14:paraId="0BDDC4E8" w14:textId="77777777" w:rsidR="00430F77" w:rsidRPr="00285A7D" w:rsidRDefault="00430F77" w:rsidP="00285A7D">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82C3C" id="Rectangle 42" o:spid="_x0000_s1026" style="position:absolute;margin-left:67.65pt;margin-top:9pt;width:170.1pt;height:3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" fillcolor="white [3201]" stroked="f" strokeweight="1pt">
                <v:textbox>
                  <w:txbxContent>
                    <w:p w14:paraId="512C5D62" w14:textId="2D835EE4" w:rsidR="00430F77" w:rsidRPr="00285A7D" w:rsidRDefault="00430F77" w:rsidP="00285A7D">
                      <w:pPr>
                        <w:jc w:val="center"/>
                        <w:rPr>
                          <w:b/>
                          <w:bCs/>
                          <w:i/>
                          <w:iCs/>
                          <w:color w:val="000000" w:themeColor="text1"/>
                          <w:sz w:val="20"/>
                          <w:szCs w:val="20"/>
                        </w:rPr>
                      </w:pPr>
                      <w:r w:rsidRPr="00285A7D">
                        <w:rPr>
                          <w:b/>
                          <w:bCs/>
                          <w:i/>
                          <w:iCs/>
                          <w:color w:val="000000" w:themeColor="text1"/>
                          <w:sz w:val="20"/>
                          <w:szCs w:val="20"/>
                        </w:rPr>
                        <w:t>Map: Matches of “Thorncliffe Park, Toronto” in New York</w:t>
                      </w:r>
                    </w:p>
                    <w:p w14:paraId="0BDDC4E8" w14:textId="77777777" w:rsidR="00430F77" w:rsidRPr="00285A7D" w:rsidRDefault="00430F77" w:rsidP="00285A7D">
                      <w:pPr>
                        <w:jc w:val="center"/>
                        <w:rPr>
                          <w:color w:val="000000" w:themeColor="text1"/>
                          <w:sz w:val="18"/>
                          <w:szCs w:val="18"/>
                        </w:rPr>
                      </w:pPr>
                    </w:p>
                  </w:txbxContent>
                </v:textbox>
                <w10:wrap anchorx="margin"/>
              </v:rect>
            </w:pict>
          </mc:Fallback>
        </mc:AlternateContent>
      </w:r>
      <w:r w:rsidR="000A1689">
        <w:rPr>
          <w:noProof/>
        </w:rPr>
        <w:drawing>
          <wp:anchor distT="0" distB="0" distL="114300" distR="114300" simplePos="0" relativeHeight="251678720" behindDoc="0" locked="0" layoutInCell="1" allowOverlap="1" wp14:anchorId="18489FAB" wp14:editId="4D3EF422">
            <wp:simplePos x="0" y="0"/>
            <wp:positionH relativeFrom="margin">
              <wp:align>center</wp:align>
            </wp:positionH>
            <wp:positionV relativeFrom="paragraph">
              <wp:posOffset>-1905</wp:posOffset>
            </wp:positionV>
            <wp:extent cx="5215200" cy="2952000"/>
            <wp:effectExtent l="0" t="0" r="508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215200" cy="2952000"/>
                    </a:xfrm>
                    <a:prstGeom prst="rect">
                      <a:avLst/>
                    </a:prstGeom>
                  </pic:spPr>
                </pic:pic>
              </a:graphicData>
            </a:graphic>
            <wp14:sizeRelH relativeFrom="margin">
              <wp14:pctWidth>0</wp14:pctWidth>
            </wp14:sizeRelH>
            <wp14:sizeRelV relativeFrom="margin">
              <wp14:pctHeight>0</wp14:pctHeight>
            </wp14:sizeRelV>
          </wp:anchor>
        </w:drawing>
      </w:r>
    </w:p>
    <w:p w14:paraId="5E6874C9" w14:textId="1C78B40D" w:rsidR="004B0512" w:rsidRDefault="004B0512" w:rsidP="00C417B9"/>
    <w:p w14:paraId="348ACD76" w14:textId="43263938" w:rsidR="004B0512" w:rsidRDefault="004B0512" w:rsidP="00C417B9"/>
    <w:p w14:paraId="4FE1EA6A" w14:textId="64216725" w:rsidR="004B0512" w:rsidRDefault="004B0512" w:rsidP="00C417B9"/>
    <w:p w14:paraId="536F4D27" w14:textId="2EA862EC" w:rsidR="004B0512" w:rsidRDefault="004B0512" w:rsidP="00C417B9"/>
    <w:p w14:paraId="5C8B0ED7" w14:textId="6D7A79F0" w:rsidR="004B0512" w:rsidRDefault="004B0512" w:rsidP="00C417B9"/>
    <w:p w14:paraId="7171AB60" w14:textId="2D618041" w:rsidR="004B0512" w:rsidRDefault="004B0512" w:rsidP="00C417B9"/>
    <w:p w14:paraId="139574A9" w14:textId="63F1C220" w:rsidR="004B0512" w:rsidRDefault="004B0512" w:rsidP="00C417B9"/>
    <w:p w14:paraId="5E7CEE97" w14:textId="6DB8372E" w:rsidR="004B0512" w:rsidRDefault="004B0512" w:rsidP="00C417B9"/>
    <w:p w14:paraId="09E723D6" w14:textId="2D154D76" w:rsidR="004B0512" w:rsidRDefault="004B0512" w:rsidP="00C417B9"/>
    <w:p w14:paraId="569336F7" w14:textId="74AFFE6A" w:rsidR="00285A7D" w:rsidRPr="00285A7D" w:rsidRDefault="00285A7D" w:rsidP="00C417B9">
      <w:pPr>
        <w:rPr>
          <w:sz w:val="14"/>
          <w:szCs w:val="14"/>
        </w:rPr>
      </w:pPr>
    </w:p>
    <w:p w14:paraId="0C1F1976" w14:textId="442423EA" w:rsidR="00C417B9" w:rsidRDefault="00430F77" w:rsidP="00D2136D">
      <w:pPr>
        <w:jc w:val="both"/>
      </w:pPr>
      <w:r>
        <w:t xml:space="preserve">Map </w:t>
      </w:r>
      <w:r w:rsidR="00D2136D">
        <w:t>a</w:t>
      </w:r>
      <w:r w:rsidR="00C417B9">
        <w:t>bove shows New York neighborhoods spread throughout city, which are like our selected neighborhood “</w:t>
      </w:r>
      <w:r w:rsidR="00C417B9" w:rsidRPr="00410137">
        <w:t>Thorncliffe Park</w:t>
      </w:r>
      <w:r w:rsidR="00C417B9">
        <w:t xml:space="preserve">, Toronto” (from cluster # 4). </w:t>
      </w:r>
      <w:r w:rsidR="00C417B9" w:rsidRPr="00C417B9">
        <w:t>likewise, we can explore, compare and find similar neighborhoods with in and across cities</w:t>
      </w:r>
      <w:r w:rsidR="00C417B9">
        <w:t xml:space="preserve"> by cluster label</w:t>
      </w:r>
      <w:r w:rsidR="00C417B9" w:rsidRPr="00C417B9">
        <w:t xml:space="preserve">. </w:t>
      </w:r>
      <w:r w:rsidR="00C417B9">
        <w:t>Finally, I plot</w:t>
      </w:r>
      <w:r w:rsidR="00DC444A">
        <w:t>ted</w:t>
      </w:r>
      <w:r w:rsidR="00C417B9">
        <w:t xml:space="preserve"> cluster</w:t>
      </w:r>
      <w:r w:rsidR="0061257C">
        <w:t xml:space="preserve">s on Map </w:t>
      </w:r>
      <w:r w:rsidR="00C417B9">
        <w:t>to see how the cluster</w:t>
      </w:r>
      <w:r w:rsidR="004B0512">
        <w:t>s</w:t>
      </w:r>
      <w:r w:rsidR="0061257C">
        <w:t xml:space="preserve"> </w:t>
      </w:r>
      <w:r w:rsidR="00C417B9">
        <w:t>are spread within city</w:t>
      </w:r>
      <w:r w:rsidR="0061257C">
        <w:t xml:space="preserve"> and </w:t>
      </w:r>
      <w:r w:rsidR="00285A7D">
        <w:t>to analyze</w:t>
      </w:r>
      <w:r w:rsidR="00C417B9">
        <w:t xml:space="preserve">. </w:t>
      </w:r>
    </w:p>
    <w:p w14:paraId="7C4EB86F" w14:textId="6E98DE4D" w:rsidR="00C417B9" w:rsidRDefault="00065B99" w:rsidP="00285A7D">
      <w:pPr>
        <w:jc w:val="center"/>
        <w:rPr>
          <w:b/>
          <w:bCs/>
          <w:i/>
          <w:iCs/>
        </w:rPr>
      </w:pPr>
      <w:r>
        <w:rPr>
          <w:noProof/>
        </w:rPr>
        <mc:AlternateContent>
          <mc:Choice Requires="wps">
            <w:drawing>
              <wp:anchor distT="0" distB="0" distL="114300" distR="114300" simplePos="0" relativeHeight="251681792" behindDoc="0" locked="0" layoutInCell="1" allowOverlap="1" wp14:anchorId="4A30195D" wp14:editId="4519DE5D">
                <wp:simplePos x="0" y="0"/>
                <wp:positionH relativeFrom="margin">
                  <wp:posOffset>859155</wp:posOffset>
                </wp:positionH>
                <wp:positionV relativeFrom="paragraph">
                  <wp:posOffset>89535</wp:posOffset>
                </wp:positionV>
                <wp:extent cx="2160000" cy="432000"/>
                <wp:effectExtent l="0" t="0" r="0" b="6350"/>
                <wp:wrapNone/>
                <wp:docPr id="43" name="Rectangle 43"/>
                <wp:cNvGraphicFramePr/>
                <a:graphic xmlns:a="http://schemas.openxmlformats.org/drawingml/2006/main">
                  <a:graphicData uri="http://schemas.microsoft.com/office/word/2010/wordprocessingShape">
                    <wps:wsp>
                      <wps:cNvSpPr/>
                      <wps:spPr>
                        <a:xfrm>
                          <a:off x="0" y="0"/>
                          <a:ext cx="2160000" cy="4320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B40822F" w14:textId="5FC5CBB9" w:rsidR="00430F77" w:rsidRPr="00285A7D" w:rsidRDefault="00430F77" w:rsidP="00065B99">
                            <w:pPr>
                              <w:jc w:val="center"/>
                              <w:rPr>
                                <w:b/>
                                <w:bCs/>
                                <w:i/>
                                <w:iCs/>
                                <w:color w:val="000000" w:themeColor="text1"/>
                                <w:sz w:val="20"/>
                                <w:szCs w:val="20"/>
                              </w:rPr>
                            </w:pPr>
                            <w:r w:rsidRPr="00285A7D">
                              <w:rPr>
                                <w:b/>
                                <w:bCs/>
                                <w:i/>
                                <w:iCs/>
                                <w:color w:val="000000" w:themeColor="text1"/>
                                <w:sz w:val="20"/>
                                <w:szCs w:val="20"/>
                              </w:rPr>
                              <w:t>Map</w:t>
                            </w:r>
                            <w:r w:rsidRPr="00065B99">
                              <w:rPr>
                                <w:b/>
                                <w:bCs/>
                                <w:i/>
                                <w:iCs/>
                                <w:color w:val="000000" w:themeColor="text1"/>
                                <w:sz w:val="20"/>
                                <w:szCs w:val="20"/>
                              </w:rPr>
                              <w:t>: Neighborhood clusters of New York City</w:t>
                            </w:r>
                          </w:p>
                          <w:p w14:paraId="44CEFD7F" w14:textId="77777777" w:rsidR="00430F77" w:rsidRPr="00285A7D" w:rsidRDefault="00430F77" w:rsidP="00065B99">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0195D" id="Rectangle 43" o:spid="_x0000_s1027" style="position:absolute;left:0;text-align:left;margin-left:67.65pt;margin-top:7.05pt;width:170.1pt;height:3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" fillcolor="white [3201]" stroked="f" strokeweight="1pt">
                <v:textbox>
                  <w:txbxContent>
                    <w:p w14:paraId="0B40822F" w14:textId="5FC5CBB9" w:rsidR="00430F77" w:rsidRPr="00285A7D" w:rsidRDefault="00430F77" w:rsidP="00065B99">
                      <w:pPr>
                        <w:jc w:val="center"/>
                        <w:rPr>
                          <w:b/>
                          <w:bCs/>
                          <w:i/>
                          <w:iCs/>
                          <w:color w:val="000000" w:themeColor="text1"/>
                          <w:sz w:val="20"/>
                          <w:szCs w:val="20"/>
                        </w:rPr>
                      </w:pPr>
                      <w:r w:rsidRPr="00285A7D">
                        <w:rPr>
                          <w:b/>
                          <w:bCs/>
                          <w:i/>
                          <w:iCs/>
                          <w:color w:val="000000" w:themeColor="text1"/>
                          <w:sz w:val="20"/>
                          <w:szCs w:val="20"/>
                        </w:rPr>
                        <w:t>Map</w:t>
                      </w:r>
                      <w:r w:rsidRPr="00065B99">
                        <w:rPr>
                          <w:b/>
                          <w:bCs/>
                          <w:i/>
                          <w:iCs/>
                          <w:color w:val="000000" w:themeColor="text1"/>
                          <w:sz w:val="20"/>
                          <w:szCs w:val="20"/>
                        </w:rPr>
                        <w:t>: Neighborhood clusters of New York City</w:t>
                      </w:r>
                    </w:p>
                    <w:p w14:paraId="44CEFD7F" w14:textId="77777777" w:rsidR="00430F77" w:rsidRPr="00285A7D" w:rsidRDefault="00430F77" w:rsidP="00065B99">
                      <w:pPr>
                        <w:jc w:val="center"/>
                        <w:rPr>
                          <w:color w:val="000000" w:themeColor="text1"/>
                          <w:sz w:val="18"/>
                          <w:szCs w:val="18"/>
                        </w:rPr>
                      </w:pPr>
                    </w:p>
                  </w:txbxContent>
                </v:textbox>
                <w10:wrap anchorx="margin"/>
              </v:rect>
            </w:pict>
          </mc:Fallback>
        </mc:AlternateContent>
      </w:r>
      <w:r w:rsidR="004B0512">
        <w:rPr>
          <w:noProof/>
        </w:rPr>
        <w:drawing>
          <wp:inline distT="0" distB="0" distL="0" distR="0" wp14:anchorId="37E5668A" wp14:editId="34417D80">
            <wp:extent cx="5231430" cy="2952000"/>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430" cy="2952000"/>
                    </a:xfrm>
                    <a:prstGeom prst="rect">
                      <a:avLst/>
                    </a:prstGeom>
                    <a:noFill/>
                    <a:ln>
                      <a:noFill/>
                    </a:ln>
                  </pic:spPr>
                </pic:pic>
              </a:graphicData>
            </a:graphic>
          </wp:inline>
        </w:drawing>
      </w:r>
    </w:p>
    <w:p w14:paraId="1CD32385" w14:textId="58E0D60F" w:rsidR="00285A7D" w:rsidRDefault="00285A7D" w:rsidP="00D2136D">
      <w:pPr>
        <w:jc w:val="both"/>
      </w:pPr>
      <w:r w:rsidRPr="00065B99">
        <w:t>Above map</w:t>
      </w:r>
      <w:r w:rsidR="00430F77">
        <w:t>s</w:t>
      </w:r>
      <w:r w:rsidRPr="00065B99">
        <w:t xml:space="preserve"> gives idea how the chosen cluster # 4 (marked with blue circle) differs from </w:t>
      </w:r>
      <w:r w:rsidR="00065B99" w:rsidRPr="00065B99">
        <w:t>another</w:t>
      </w:r>
      <w:r w:rsidRPr="00065B99">
        <w:t xml:space="preserve"> cluster in our dataset. although every neighborhood has the few venues of our choice yet some are very distinct due to its proximity to specific venues </w:t>
      </w:r>
      <w:r w:rsidR="00065B99" w:rsidRPr="00065B99">
        <w:t>nearby</w:t>
      </w:r>
      <w:r w:rsidRPr="00065B99">
        <w:t xml:space="preserve"> such as having beach (marked with green circle, cluster # 0). </w:t>
      </w:r>
      <w:r w:rsidR="00CD5D1B">
        <w:t>Next, I</w:t>
      </w:r>
      <w:r w:rsidRPr="00065B99">
        <w:t xml:space="preserve"> </w:t>
      </w:r>
      <w:r w:rsidR="00CD5D1B">
        <w:t>reviewed the</w:t>
      </w:r>
      <w:r w:rsidRPr="00065B99">
        <w:t xml:space="preserve"> cluster # 0 to validate the same.</w:t>
      </w:r>
    </w:p>
    <w:p w14:paraId="544AFCB3" w14:textId="2DF7197E" w:rsidR="0047474A" w:rsidRPr="0047474A" w:rsidRDefault="0047474A" w:rsidP="00285A7D">
      <w:pPr>
        <w:rPr>
          <w:b/>
          <w:bCs/>
          <w:i/>
          <w:iCs/>
          <w:color w:val="5B9BD5" w:themeColor="accent1"/>
        </w:rPr>
      </w:pPr>
      <w:r w:rsidRPr="0047474A">
        <w:rPr>
          <w:b/>
          <w:bCs/>
          <w:i/>
          <w:iCs/>
          <w:color w:val="5B9BD5" w:themeColor="accent1"/>
        </w:rPr>
        <w:lastRenderedPageBreak/>
        <w:t>Neighborhood data for cluster # 0</w:t>
      </w:r>
      <w:r>
        <w:rPr>
          <w:b/>
          <w:bCs/>
          <w:i/>
          <w:iCs/>
          <w:color w:val="5B9BD5" w:themeColor="accent1"/>
        </w:rPr>
        <w:t>:</w:t>
      </w:r>
    </w:p>
    <w:tbl>
      <w:tblPr>
        <w:tblStyle w:val="PlainTable4"/>
        <w:tblpPr w:leftFromText="181" w:rightFromText="181" w:vertAnchor="text" w:horzAnchor="margin" w:tblpY="1"/>
        <w:tblOverlap w:val="never"/>
        <w:tblW w:w="5000" w:type="pct"/>
        <w:tblCellMar>
          <w:top w:w="28" w:type="dxa"/>
          <w:bottom w:w="28" w:type="dxa"/>
        </w:tblCellMar>
        <w:tblLook w:val="04A0" w:firstRow="1" w:lastRow="0" w:firstColumn="1" w:lastColumn="0" w:noHBand="0" w:noVBand="1"/>
      </w:tblPr>
      <w:tblGrid>
        <w:gridCol w:w="942"/>
        <w:gridCol w:w="1639"/>
        <w:gridCol w:w="1261"/>
        <w:gridCol w:w="1513"/>
        <w:gridCol w:w="1337"/>
        <w:gridCol w:w="1493"/>
        <w:gridCol w:w="1561"/>
      </w:tblGrid>
      <w:tr w:rsidR="0047474A" w:rsidRPr="00280692" w14:paraId="32225380" w14:textId="77777777" w:rsidTr="0047474A">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tcBorders>
              <w:bottom w:val="single" w:sz="4" w:space="0" w:color="E7E6E6" w:themeColor="background2"/>
            </w:tcBorders>
            <w:hideMark/>
          </w:tcPr>
          <w:p w14:paraId="0F07D107" w14:textId="77777777" w:rsidR="0047474A" w:rsidRPr="00280692" w:rsidRDefault="0047474A" w:rsidP="00CD4996">
            <w:pPr>
              <w:rPr>
                <w:i/>
                <w:iCs/>
                <w:sz w:val="20"/>
                <w:szCs w:val="20"/>
              </w:rPr>
            </w:pPr>
            <w:r w:rsidRPr="00280692">
              <w:rPr>
                <w:i/>
                <w:iCs/>
                <w:sz w:val="20"/>
                <w:szCs w:val="20"/>
              </w:rPr>
              <w:t>City</w:t>
            </w:r>
          </w:p>
        </w:tc>
        <w:tc>
          <w:tcPr>
            <w:tcW w:w="841" w:type="pct"/>
            <w:hideMark/>
          </w:tcPr>
          <w:p w14:paraId="39EAAFB8"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Neighborhood</w:t>
            </w:r>
          </w:p>
        </w:tc>
        <w:tc>
          <w:tcPr>
            <w:tcW w:w="647" w:type="pct"/>
            <w:hideMark/>
          </w:tcPr>
          <w:p w14:paraId="7B63E5D4"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1st Most </w:t>
            </w:r>
          </w:p>
        </w:tc>
        <w:tc>
          <w:tcPr>
            <w:tcW w:w="776" w:type="pct"/>
            <w:hideMark/>
          </w:tcPr>
          <w:p w14:paraId="4274FADD"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2nd Most </w:t>
            </w:r>
          </w:p>
        </w:tc>
        <w:tc>
          <w:tcPr>
            <w:tcW w:w="686" w:type="pct"/>
            <w:hideMark/>
          </w:tcPr>
          <w:p w14:paraId="1CC8CC13"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3rd Most </w:t>
            </w:r>
          </w:p>
        </w:tc>
        <w:tc>
          <w:tcPr>
            <w:tcW w:w="766" w:type="pct"/>
            <w:hideMark/>
          </w:tcPr>
          <w:p w14:paraId="5E49BBEF"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4th Most </w:t>
            </w:r>
          </w:p>
        </w:tc>
        <w:tc>
          <w:tcPr>
            <w:tcW w:w="801" w:type="pct"/>
            <w:hideMark/>
          </w:tcPr>
          <w:p w14:paraId="4DBBA128" w14:textId="77777777" w:rsidR="0047474A" w:rsidRPr="00280692" w:rsidRDefault="0047474A" w:rsidP="00CD4996">
            <w:pPr>
              <w:cnfStyle w:val="100000000000" w:firstRow="1" w:lastRow="0" w:firstColumn="0" w:lastColumn="0" w:oddVBand="0" w:evenVBand="0" w:oddHBand="0" w:evenHBand="0" w:firstRowFirstColumn="0" w:firstRowLastColumn="0" w:lastRowFirstColumn="0" w:lastRowLastColumn="0"/>
              <w:rPr>
                <w:i/>
                <w:iCs/>
                <w:sz w:val="20"/>
                <w:szCs w:val="20"/>
              </w:rPr>
            </w:pPr>
            <w:r w:rsidRPr="00280692">
              <w:rPr>
                <w:i/>
                <w:iCs/>
                <w:sz w:val="20"/>
                <w:szCs w:val="20"/>
              </w:rPr>
              <w:t xml:space="preserve">5th Most </w:t>
            </w:r>
          </w:p>
        </w:tc>
      </w:tr>
      <w:tr w:rsidR="0047474A" w:rsidRPr="00280692" w14:paraId="29E5961E" w14:textId="77777777" w:rsidTr="0047474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vMerge w:val="restart"/>
            <w:tcBorders>
              <w:top w:val="single" w:sz="4" w:space="0" w:color="E7E6E6" w:themeColor="background2"/>
              <w:left w:val="single" w:sz="4" w:space="0" w:color="E7E6E6" w:themeColor="background2"/>
              <w:right w:val="single" w:sz="4" w:space="0" w:color="E7E6E6" w:themeColor="background2"/>
            </w:tcBorders>
            <w:shd w:val="clear" w:color="auto" w:fill="E7E6E6" w:themeFill="background2"/>
            <w:textDirection w:val="btLr"/>
            <w:vAlign w:val="center"/>
            <w:hideMark/>
          </w:tcPr>
          <w:p w14:paraId="69EA126A" w14:textId="77777777" w:rsidR="0047474A" w:rsidRPr="00280692" w:rsidRDefault="0047474A" w:rsidP="0047474A">
            <w:pPr>
              <w:ind w:left="113" w:right="113"/>
              <w:jc w:val="center"/>
              <w:rPr>
                <w:b w:val="0"/>
                <w:bCs w:val="0"/>
                <w:i/>
                <w:iCs/>
                <w:sz w:val="20"/>
                <w:szCs w:val="20"/>
              </w:rPr>
            </w:pPr>
            <w:r w:rsidRPr="00280692">
              <w:rPr>
                <w:i/>
                <w:iCs/>
                <w:sz w:val="20"/>
                <w:szCs w:val="20"/>
              </w:rPr>
              <w:t>New York</w:t>
            </w:r>
          </w:p>
        </w:tc>
        <w:tc>
          <w:tcPr>
            <w:tcW w:w="841" w:type="pct"/>
            <w:tcBorders>
              <w:left w:val="single" w:sz="4" w:space="0" w:color="E7E6E6" w:themeColor="background2"/>
            </w:tcBorders>
            <w:vAlign w:val="center"/>
            <w:hideMark/>
          </w:tcPr>
          <w:p w14:paraId="53D16032" w14:textId="4A359425"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Belle Harbor</w:t>
            </w:r>
          </w:p>
        </w:tc>
        <w:tc>
          <w:tcPr>
            <w:tcW w:w="647" w:type="pct"/>
            <w:vAlign w:val="center"/>
          </w:tcPr>
          <w:p w14:paraId="22644963" w14:textId="04812C82"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7C603207" w14:textId="6A951B44"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Pub</w:t>
            </w:r>
          </w:p>
        </w:tc>
        <w:tc>
          <w:tcPr>
            <w:tcW w:w="686" w:type="pct"/>
            <w:vAlign w:val="center"/>
          </w:tcPr>
          <w:p w14:paraId="116C394C" w14:textId="7543E7B3"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Deli / Bodega</w:t>
            </w:r>
          </w:p>
        </w:tc>
        <w:tc>
          <w:tcPr>
            <w:tcW w:w="766" w:type="pct"/>
            <w:vAlign w:val="center"/>
          </w:tcPr>
          <w:p w14:paraId="7FDECABC" w14:textId="491CC2BA"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Spa</w:t>
            </w:r>
          </w:p>
        </w:tc>
        <w:tc>
          <w:tcPr>
            <w:tcW w:w="801" w:type="pct"/>
            <w:vAlign w:val="center"/>
          </w:tcPr>
          <w:p w14:paraId="21147BFE" w14:textId="6F67276B"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Boutique</w:t>
            </w:r>
          </w:p>
        </w:tc>
      </w:tr>
      <w:tr w:rsidR="0047474A" w:rsidRPr="00280692" w14:paraId="70319FBF" w14:textId="77777777" w:rsidTr="0047474A">
        <w:trPr>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hideMark/>
          </w:tcPr>
          <w:p w14:paraId="67BCC461"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hideMark/>
          </w:tcPr>
          <w:p w14:paraId="4FC6A204" w14:textId="7B2540F5"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Breezy Point</w:t>
            </w:r>
          </w:p>
        </w:tc>
        <w:tc>
          <w:tcPr>
            <w:tcW w:w="647" w:type="pct"/>
            <w:vAlign w:val="center"/>
          </w:tcPr>
          <w:p w14:paraId="1242590F" w14:textId="5F39E3F3" w:rsidR="0047474A" w:rsidRPr="0047474A" w:rsidRDefault="0047474A" w:rsidP="0047474A">
            <w:pPr>
              <w:cnfStyle w:val="000000000000" w:firstRow="0" w:lastRow="0" w:firstColumn="0" w:lastColumn="0" w:oddVBand="0" w:evenVBand="0" w:oddHBand="0"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165F539E" w14:textId="4AEABF50"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Bus Stop</w:t>
            </w:r>
          </w:p>
        </w:tc>
        <w:tc>
          <w:tcPr>
            <w:tcW w:w="686" w:type="pct"/>
            <w:vAlign w:val="center"/>
          </w:tcPr>
          <w:p w14:paraId="62178C98" w14:textId="2ABA3854"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Supermarket</w:t>
            </w:r>
          </w:p>
        </w:tc>
        <w:tc>
          <w:tcPr>
            <w:tcW w:w="766" w:type="pct"/>
            <w:vAlign w:val="center"/>
          </w:tcPr>
          <w:p w14:paraId="3C7985E6" w14:textId="450FC74E"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Monument / Landmark</w:t>
            </w:r>
          </w:p>
        </w:tc>
        <w:tc>
          <w:tcPr>
            <w:tcW w:w="801" w:type="pct"/>
            <w:vAlign w:val="center"/>
          </w:tcPr>
          <w:p w14:paraId="1D12AADD" w14:textId="095DDE8B"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Trail</w:t>
            </w:r>
          </w:p>
        </w:tc>
      </w:tr>
      <w:tr w:rsidR="0047474A" w:rsidRPr="00280692" w14:paraId="772580F3" w14:textId="77777777" w:rsidTr="0047474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hideMark/>
          </w:tcPr>
          <w:p w14:paraId="3ACA5CD2"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hideMark/>
          </w:tcPr>
          <w:p w14:paraId="0057B6A4" w14:textId="3CD7DA8A"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Hammels</w:t>
            </w:r>
          </w:p>
        </w:tc>
        <w:tc>
          <w:tcPr>
            <w:tcW w:w="647" w:type="pct"/>
            <w:vAlign w:val="center"/>
          </w:tcPr>
          <w:p w14:paraId="40065698" w14:textId="3FE7B6FA"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4E34D4B8" w14:textId="37635C4E"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Diner</w:t>
            </w:r>
          </w:p>
        </w:tc>
        <w:tc>
          <w:tcPr>
            <w:tcW w:w="686" w:type="pct"/>
            <w:vAlign w:val="center"/>
          </w:tcPr>
          <w:p w14:paraId="5BD1745A" w14:textId="79D8DABF"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Fast Food Restaurant</w:t>
            </w:r>
          </w:p>
        </w:tc>
        <w:tc>
          <w:tcPr>
            <w:tcW w:w="766" w:type="pct"/>
            <w:vAlign w:val="center"/>
          </w:tcPr>
          <w:p w14:paraId="0D6994EA" w14:textId="0F4CDD5B"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Dog Run</w:t>
            </w:r>
          </w:p>
        </w:tc>
        <w:tc>
          <w:tcPr>
            <w:tcW w:w="801" w:type="pct"/>
            <w:vAlign w:val="center"/>
          </w:tcPr>
          <w:p w14:paraId="26827DEC" w14:textId="12D4AB3A"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Shoe Store</w:t>
            </w:r>
          </w:p>
        </w:tc>
      </w:tr>
      <w:tr w:rsidR="0047474A" w:rsidRPr="00280692" w14:paraId="5B8F3D18" w14:textId="77777777" w:rsidTr="0047474A">
        <w:trPr>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hideMark/>
          </w:tcPr>
          <w:p w14:paraId="74D0EFA6"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hideMark/>
          </w:tcPr>
          <w:p w14:paraId="0E86996F" w14:textId="7FAD7B61"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Neponsit</w:t>
            </w:r>
          </w:p>
        </w:tc>
        <w:tc>
          <w:tcPr>
            <w:tcW w:w="647" w:type="pct"/>
            <w:vAlign w:val="center"/>
          </w:tcPr>
          <w:p w14:paraId="5CB900FA" w14:textId="3D6340E8" w:rsidR="0047474A" w:rsidRPr="0047474A" w:rsidRDefault="0047474A" w:rsidP="0047474A">
            <w:pPr>
              <w:cnfStyle w:val="000000000000" w:firstRow="0" w:lastRow="0" w:firstColumn="0" w:lastColumn="0" w:oddVBand="0" w:evenVBand="0" w:oddHBand="0"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406765DD" w14:textId="23BDEA1C"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Beach Bar</w:t>
            </w:r>
          </w:p>
        </w:tc>
        <w:tc>
          <w:tcPr>
            <w:tcW w:w="686" w:type="pct"/>
            <w:vAlign w:val="center"/>
          </w:tcPr>
          <w:p w14:paraId="59BBB077" w14:textId="47CB083E"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Yoga Studio</w:t>
            </w:r>
          </w:p>
        </w:tc>
        <w:tc>
          <w:tcPr>
            <w:tcW w:w="766" w:type="pct"/>
            <w:vAlign w:val="center"/>
          </w:tcPr>
          <w:p w14:paraId="106DB5A0" w14:textId="530804B8"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Factory</w:t>
            </w:r>
          </w:p>
        </w:tc>
        <w:tc>
          <w:tcPr>
            <w:tcW w:w="801" w:type="pct"/>
            <w:vAlign w:val="center"/>
          </w:tcPr>
          <w:p w14:paraId="5BDD8048" w14:textId="75A9EAA5"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Egyptian Restaurant</w:t>
            </w:r>
          </w:p>
        </w:tc>
      </w:tr>
      <w:tr w:rsidR="0047474A" w:rsidRPr="00280692" w14:paraId="0FA74612" w14:textId="77777777" w:rsidTr="0047474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textDirection w:val="btLr"/>
            <w:vAlign w:val="center"/>
          </w:tcPr>
          <w:p w14:paraId="2127B3FD" w14:textId="3EF1F3EB" w:rsidR="0047474A" w:rsidRPr="00280692" w:rsidRDefault="0047474A" w:rsidP="0047474A">
            <w:pPr>
              <w:jc w:val="center"/>
              <w:rPr>
                <w:i/>
                <w:iCs/>
                <w:sz w:val="20"/>
                <w:szCs w:val="20"/>
              </w:rPr>
            </w:pPr>
          </w:p>
        </w:tc>
        <w:tc>
          <w:tcPr>
            <w:tcW w:w="841" w:type="pct"/>
            <w:tcBorders>
              <w:left w:val="single" w:sz="4" w:space="0" w:color="E7E6E6" w:themeColor="background2"/>
            </w:tcBorders>
            <w:vAlign w:val="center"/>
          </w:tcPr>
          <w:p w14:paraId="0B30A477" w14:textId="7B3D2CCE"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Rockaway Beach</w:t>
            </w:r>
          </w:p>
        </w:tc>
        <w:tc>
          <w:tcPr>
            <w:tcW w:w="647" w:type="pct"/>
            <w:vAlign w:val="center"/>
          </w:tcPr>
          <w:p w14:paraId="64221B81" w14:textId="74ECE1DB"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0B861F80" w14:textId="3EA174B0"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Food Truck</w:t>
            </w:r>
          </w:p>
        </w:tc>
        <w:tc>
          <w:tcPr>
            <w:tcW w:w="686" w:type="pct"/>
            <w:vAlign w:val="center"/>
          </w:tcPr>
          <w:p w14:paraId="337319BD" w14:textId="53064D97"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Deli / Bodega</w:t>
            </w:r>
          </w:p>
        </w:tc>
        <w:tc>
          <w:tcPr>
            <w:tcW w:w="766" w:type="pct"/>
            <w:vAlign w:val="center"/>
          </w:tcPr>
          <w:p w14:paraId="61AF2FE4" w14:textId="33DB88E6"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Bagel Shop</w:t>
            </w:r>
          </w:p>
        </w:tc>
        <w:tc>
          <w:tcPr>
            <w:tcW w:w="801" w:type="pct"/>
            <w:vAlign w:val="center"/>
          </w:tcPr>
          <w:p w14:paraId="18CD1B91" w14:textId="081FC0BE"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Seafood Restaurant</w:t>
            </w:r>
          </w:p>
        </w:tc>
      </w:tr>
      <w:tr w:rsidR="0047474A" w:rsidRPr="00280692" w14:paraId="308EF3E5" w14:textId="77777777" w:rsidTr="0047474A">
        <w:trPr>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tcPr>
          <w:p w14:paraId="1F37E374"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tcPr>
          <w:p w14:paraId="3E1D947C" w14:textId="24EC3776"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Rockaway Park</w:t>
            </w:r>
          </w:p>
        </w:tc>
        <w:tc>
          <w:tcPr>
            <w:tcW w:w="647" w:type="pct"/>
            <w:vAlign w:val="center"/>
          </w:tcPr>
          <w:p w14:paraId="0FD62D7F" w14:textId="15187672" w:rsidR="0047474A" w:rsidRPr="0047474A" w:rsidRDefault="0047474A" w:rsidP="0047474A">
            <w:pPr>
              <w:cnfStyle w:val="000000000000" w:firstRow="0" w:lastRow="0" w:firstColumn="0" w:lastColumn="0" w:oddVBand="0" w:evenVBand="0" w:oddHBand="0"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269C0973" w14:textId="6684BF50"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Donut Shop</w:t>
            </w:r>
          </w:p>
        </w:tc>
        <w:tc>
          <w:tcPr>
            <w:tcW w:w="686" w:type="pct"/>
            <w:vAlign w:val="center"/>
          </w:tcPr>
          <w:p w14:paraId="4B234FFA" w14:textId="0DAC6058"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Pizza Place</w:t>
            </w:r>
          </w:p>
        </w:tc>
        <w:tc>
          <w:tcPr>
            <w:tcW w:w="766" w:type="pct"/>
            <w:vAlign w:val="center"/>
          </w:tcPr>
          <w:p w14:paraId="24C00370" w14:textId="28F8C23F"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Ice Cream Shop</w:t>
            </w:r>
          </w:p>
        </w:tc>
        <w:tc>
          <w:tcPr>
            <w:tcW w:w="801" w:type="pct"/>
            <w:vAlign w:val="center"/>
          </w:tcPr>
          <w:p w14:paraId="75509C74" w14:textId="6A40C027"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Pharmacy</w:t>
            </w:r>
          </w:p>
        </w:tc>
      </w:tr>
      <w:tr w:rsidR="0047474A" w:rsidRPr="00280692" w14:paraId="42B5B5F2" w14:textId="77777777" w:rsidTr="0047474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tcPr>
          <w:p w14:paraId="772F6570"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tcPr>
          <w:p w14:paraId="7053844D" w14:textId="35EB1995"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South Beach</w:t>
            </w:r>
          </w:p>
        </w:tc>
        <w:tc>
          <w:tcPr>
            <w:tcW w:w="647" w:type="pct"/>
            <w:vAlign w:val="center"/>
          </w:tcPr>
          <w:p w14:paraId="4F077FAC" w14:textId="174146DE"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i/>
                <w:iCs/>
                <w:color w:val="00B0F0"/>
                <w:sz w:val="20"/>
                <w:szCs w:val="20"/>
              </w:rPr>
            </w:pPr>
            <w:r w:rsidRPr="003560E3">
              <w:rPr>
                <w:rFonts w:eastAsia="Times New Roman"/>
                <w:i/>
                <w:iCs/>
                <w:color w:val="0070C0"/>
                <w:lang w:val="en-IN" w:eastAsia="en-IN"/>
              </w:rPr>
              <w:t>Beach</w:t>
            </w:r>
          </w:p>
        </w:tc>
        <w:tc>
          <w:tcPr>
            <w:tcW w:w="776" w:type="pct"/>
            <w:vAlign w:val="center"/>
          </w:tcPr>
          <w:p w14:paraId="6DB9D381" w14:textId="3E486F0B"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Deli / Bodega</w:t>
            </w:r>
          </w:p>
        </w:tc>
        <w:tc>
          <w:tcPr>
            <w:tcW w:w="686" w:type="pct"/>
            <w:vAlign w:val="center"/>
          </w:tcPr>
          <w:p w14:paraId="0CF3FCE5" w14:textId="7BD8BBE7"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Pier</w:t>
            </w:r>
          </w:p>
        </w:tc>
        <w:tc>
          <w:tcPr>
            <w:tcW w:w="766" w:type="pct"/>
            <w:vAlign w:val="center"/>
          </w:tcPr>
          <w:p w14:paraId="07398894" w14:textId="44AD94FD"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Athletics &amp; Sports</w:t>
            </w:r>
          </w:p>
        </w:tc>
        <w:tc>
          <w:tcPr>
            <w:tcW w:w="801" w:type="pct"/>
            <w:vAlign w:val="center"/>
          </w:tcPr>
          <w:p w14:paraId="45394FC3" w14:textId="5239825B"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Yoga Studio</w:t>
            </w:r>
          </w:p>
        </w:tc>
      </w:tr>
      <w:tr w:rsidR="0047474A" w:rsidRPr="00280692" w14:paraId="10706550" w14:textId="77777777" w:rsidTr="0047474A">
        <w:trPr>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tcPr>
          <w:p w14:paraId="5011D10A"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tcPr>
          <w:p w14:paraId="568D5B73" w14:textId="62AB1A7F"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Midland Beach</w:t>
            </w:r>
          </w:p>
        </w:tc>
        <w:tc>
          <w:tcPr>
            <w:tcW w:w="647" w:type="pct"/>
            <w:vAlign w:val="center"/>
          </w:tcPr>
          <w:p w14:paraId="07FA3D6C" w14:textId="592453C1"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Bus Stop</w:t>
            </w:r>
          </w:p>
        </w:tc>
        <w:tc>
          <w:tcPr>
            <w:tcW w:w="776" w:type="pct"/>
            <w:vAlign w:val="center"/>
          </w:tcPr>
          <w:p w14:paraId="26130844" w14:textId="61ADE6E2" w:rsidR="0047474A" w:rsidRPr="0047474A" w:rsidRDefault="0047474A" w:rsidP="0047474A">
            <w:pPr>
              <w:cnfStyle w:val="000000000000" w:firstRow="0" w:lastRow="0" w:firstColumn="0" w:lastColumn="0" w:oddVBand="0" w:evenVBand="0" w:oddHBand="0" w:evenHBand="0" w:firstRowFirstColumn="0" w:firstRowLastColumn="0" w:lastRowFirstColumn="0" w:lastRowLastColumn="0"/>
              <w:rPr>
                <w:b/>
                <w:bCs/>
                <w:i/>
                <w:iCs/>
                <w:sz w:val="20"/>
                <w:szCs w:val="20"/>
              </w:rPr>
            </w:pPr>
            <w:r w:rsidRPr="003560E3">
              <w:rPr>
                <w:rFonts w:eastAsia="Times New Roman"/>
                <w:i/>
                <w:iCs/>
                <w:color w:val="0070C0"/>
                <w:lang w:val="en-IN" w:eastAsia="en-IN"/>
              </w:rPr>
              <w:t>Beach</w:t>
            </w:r>
          </w:p>
        </w:tc>
        <w:tc>
          <w:tcPr>
            <w:tcW w:w="686" w:type="pct"/>
            <w:vAlign w:val="center"/>
          </w:tcPr>
          <w:p w14:paraId="4330DCBD" w14:textId="677F48C9"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Russian Restaurant</w:t>
            </w:r>
          </w:p>
        </w:tc>
        <w:tc>
          <w:tcPr>
            <w:tcW w:w="766" w:type="pct"/>
            <w:vAlign w:val="center"/>
          </w:tcPr>
          <w:p w14:paraId="449115CD" w14:textId="19183B50" w:rsidR="0047474A" w:rsidRPr="00280692" w:rsidRDefault="0047474A" w:rsidP="0047474A">
            <w:pPr>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Liquor Store</w:t>
            </w:r>
          </w:p>
        </w:tc>
        <w:tc>
          <w:tcPr>
            <w:tcW w:w="801" w:type="pct"/>
            <w:vAlign w:val="center"/>
          </w:tcPr>
          <w:p w14:paraId="0CFE3CD5" w14:textId="51A81BF1" w:rsidR="0047474A" w:rsidRPr="00280692" w:rsidRDefault="0047474A" w:rsidP="0047474A">
            <w:pPr>
              <w:spacing w:line="360" w:lineRule="auto"/>
              <w:cnfStyle w:val="000000000000" w:firstRow="0" w:lastRow="0" w:firstColumn="0" w:lastColumn="0" w:oddVBand="0" w:evenVBand="0" w:oddHBand="0" w:evenHBand="0" w:firstRowFirstColumn="0" w:firstRowLastColumn="0" w:lastRowFirstColumn="0" w:lastRowLastColumn="0"/>
              <w:rPr>
                <w:i/>
                <w:iCs/>
                <w:sz w:val="20"/>
                <w:szCs w:val="20"/>
              </w:rPr>
            </w:pPr>
            <w:r w:rsidRPr="00065B99">
              <w:rPr>
                <w:sz w:val="20"/>
                <w:szCs w:val="20"/>
              </w:rPr>
              <w:t>Bookstore</w:t>
            </w:r>
          </w:p>
        </w:tc>
      </w:tr>
      <w:tr w:rsidR="0047474A" w:rsidRPr="00280692" w14:paraId="702D876D" w14:textId="77777777" w:rsidTr="0047474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right w:val="single" w:sz="4" w:space="0" w:color="E7E6E6" w:themeColor="background2"/>
            </w:tcBorders>
            <w:shd w:val="clear" w:color="auto" w:fill="E7E6E6" w:themeFill="background2"/>
          </w:tcPr>
          <w:p w14:paraId="6BAB9CA6"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tcPr>
          <w:p w14:paraId="31A57EB9" w14:textId="26F43FEF" w:rsidR="0047474A" w:rsidRPr="00065B99" w:rsidRDefault="0047474A" w:rsidP="0047474A">
            <w:pPr>
              <w:cnfStyle w:val="000000100000" w:firstRow="0" w:lastRow="0" w:firstColumn="0" w:lastColumn="0" w:oddVBand="0" w:evenVBand="0" w:oddHBand="1" w:evenHBand="0" w:firstRowFirstColumn="0" w:firstRowLastColumn="0" w:lastRowFirstColumn="0" w:lastRowLastColumn="0"/>
              <w:rPr>
                <w:sz w:val="20"/>
                <w:szCs w:val="20"/>
              </w:rPr>
            </w:pPr>
            <w:r w:rsidRPr="00065B99">
              <w:rPr>
                <w:sz w:val="20"/>
                <w:szCs w:val="20"/>
              </w:rPr>
              <w:t>Sea Gate</w:t>
            </w:r>
          </w:p>
        </w:tc>
        <w:tc>
          <w:tcPr>
            <w:tcW w:w="647" w:type="pct"/>
            <w:vAlign w:val="center"/>
          </w:tcPr>
          <w:p w14:paraId="34FB40C5" w14:textId="03458174" w:rsidR="0047474A" w:rsidRPr="00065B99" w:rsidRDefault="0047474A" w:rsidP="0047474A">
            <w:pPr>
              <w:cnfStyle w:val="000000100000" w:firstRow="0" w:lastRow="0" w:firstColumn="0" w:lastColumn="0" w:oddVBand="0" w:evenVBand="0" w:oddHBand="1" w:evenHBand="0" w:firstRowFirstColumn="0" w:firstRowLastColumn="0" w:lastRowFirstColumn="0" w:lastRowLastColumn="0"/>
              <w:rPr>
                <w:sz w:val="20"/>
                <w:szCs w:val="20"/>
              </w:rPr>
            </w:pPr>
            <w:r w:rsidRPr="00065B99">
              <w:rPr>
                <w:sz w:val="20"/>
                <w:szCs w:val="20"/>
              </w:rPr>
              <w:t>Spa</w:t>
            </w:r>
          </w:p>
        </w:tc>
        <w:tc>
          <w:tcPr>
            <w:tcW w:w="776" w:type="pct"/>
            <w:vAlign w:val="center"/>
          </w:tcPr>
          <w:p w14:paraId="25F09CEF" w14:textId="1C83F983"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sz w:val="20"/>
                <w:szCs w:val="20"/>
              </w:rPr>
            </w:pPr>
            <w:r w:rsidRPr="003560E3">
              <w:rPr>
                <w:rFonts w:eastAsia="Times New Roman"/>
                <w:i/>
                <w:iCs/>
                <w:color w:val="0070C0"/>
                <w:lang w:val="en-IN" w:eastAsia="en-IN"/>
              </w:rPr>
              <w:t>Beach</w:t>
            </w:r>
          </w:p>
        </w:tc>
        <w:tc>
          <w:tcPr>
            <w:tcW w:w="686" w:type="pct"/>
            <w:vAlign w:val="center"/>
          </w:tcPr>
          <w:p w14:paraId="1AC14EB9" w14:textId="0E07DD2E" w:rsidR="0047474A" w:rsidRPr="00065B99" w:rsidRDefault="0047474A" w:rsidP="0047474A">
            <w:pPr>
              <w:cnfStyle w:val="000000100000" w:firstRow="0" w:lastRow="0" w:firstColumn="0" w:lastColumn="0" w:oddVBand="0" w:evenVBand="0" w:oddHBand="1" w:evenHBand="0" w:firstRowFirstColumn="0" w:firstRowLastColumn="0" w:lastRowFirstColumn="0" w:lastRowLastColumn="0"/>
              <w:rPr>
                <w:sz w:val="20"/>
                <w:szCs w:val="20"/>
              </w:rPr>
            </w:pPr>
            <w:r w:rsidRPr="00065B99">
              <w:rPr>
                <w:sz w:val="20"/>
                <w:szCs w:val="20"/>
              </w:rPr>
              <w:t>Home Service</w:t>
            </w:r>
          </w:p>
        </w:tc>
        <w:tc>
          <w:tcPr>
            <w:tcW w:w="766" w:type="pct"/>
            <w:vAlign w:val="center"/>
          </w:tcPr>
          <w:p w14:paraId="04F5D724" w14:textId="5EBCD5DF" w:rsidR="0047474A" w:rsidRPr="00065B99" w:rsidRDefault="0047474A" w:rsidP="0047474A">
            <w:pPr>
              <w:cnfStyle w:val="000000100000" w:firstRow="0" w:lastRow="0" w:firstColumn="0" w:lastColumn="0" w:oddVBand="0" w:evenVBand="0" w:oddHBand="1" w:evenHBand="0" w:firstRowFirstColumn="0" w:firstRowLastColumn="0" w:lastRowFirstColumn="0" w:lastRowLastColumn="0"/>
              <w:rPr>
                <w:sz w:val="20"/>
                <w:szCs w:val="20"/>
              </w:rPr>
            </w:pPr>
            <w:r w:rsidRPr="00065B99">
              <w:rPr>
                <w:sz w:val="20"/>
                <w:szCs w:val="20"/>
              </w:rPr>
              <w:t>Bus Station</w:t>
            </w:r>
          </w:p>
        </w:tc>
        <w:tc>
          <w:tcPr>
            <w:tcW w:w="801" w:type="pct"/>
            <w:vAlign w:val="center"/>
          </w:tcPr>
          <w:p w14:paraId="664B41F0" w14:textId="0D65B3A4" w:rsidR="0047474A" w:rsidRPr="00065B99" w:rsidRDefault="0047474A" w:rsidP="0047474A">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65B99">
              <w:rPr>
                <w:sz w:val="20"/>
                <w:szCs w:val="20"/>
              </w:rPr>
              <w:t>American Restaurant</w:t>
            </w:r>
          </w:p>
        </w:tc>
      </w:tr>
      <w:tr w:rsidR="0047474A" w:rsidRPr="00280692" w14:paraId="26FAEC72" w14:textId="77777777" w:rsidTr="0047474A">
        <w:trPr>
          <w:trHeight w:val="284"/>
        </w:trPr>
        <w:tc>
          <w:tcPr>
            <w:cnfStyle w:val="001000000000" w:firstRow="0" w:lastRow="0" w:firstColumn="1" w:lastColumn="0" w:oddVBand="0" w:evenVBand="0" w:oddHBand="0" w:evenHBand="0" w:firstRowFirstColumn="0" w:firstRowLastColumn="0" w:lastRowFirstColumn="0" w:lastRowLastColumn="0"/>
            <w:tcW w:w="483" w:type="pct"/>
            <w:vMerge/>
            <w:tcBorders>
              <w:left w:val="single" w:sz="4" w:space="0" w:color="E7E6E6" w:themeColor="background2"/>
              <w:bottom w:val="single" w:sz="4" w:space="0" w:color="E7E6E6" w:themeColor="background2"/>
              <w:right w:val="single" w:sz="4" w:space="0" w:color="E7E6E6" w:themeColor="background2"/>
            </w:tcBorders>
            <w:shd w:val="clear" w:color="auto" w:fill="E7E6E6" w:themeFill="background2"/>
          </w:tcPr>
          <w:p w14:paraId="1DB14860" w14:textId="77777777" w:rsidR="0047474A" w:rsidRPr="00280692" w:rsidRDefault="0047474A" w:rsidP="0047474A">
            <w:pPr>
              <w:rPr>
                <w:i/>
                <w:iCs/>
                <w:sz w:val="20"/>
                <w:szCs w:val="20"/>
              </w:rPr>
            </w:pPr>
          </w:p>
        </w:tc>
        <w:tc>
          <w:tcPr>
            <w:tcW w:w="841" w:type="pct"/>
            <w:tcBorders>
              <w:left w:val="single" w:sz="4" w:space="0" w:color="E7E6E6" w:themeColor="background2"/>
            </w:tcBorders>
            <w:vAlign w:val="center"/>
          </w:tcPr>
          <w:p w14:paraId="35325461" w14:textId="11A95613" w:rsidR="0047474A" w:rsidRPr="00065B99" w:rsidRDefault="0047474A" w:rsidP="0047474A">
            <w:pPr>
              <w:cnfStyle w:val="000000000000" w:firstRow="0" w:lastRow="0" w:firstColumn="0" w:lastColumn="0" w:oddVBand="0" w:evenVBand="0" w:oddHBand="0" w:evenHBand="0" w:firstRowFirstColumn="0" w:firstRowLastColumn="0" w:lastRowFirstColumn="0" w:lastRowLastColumn="0"/>
              <w:rPr>
                <w:sz w:val="20"/>
                <w:szCs w:val="20"/>
              </w:rPr>
            </w:pPr>
            <w:r w:rsidRPr="00065B99">
              <w:rPr>
                <w:sz w:val="20"/>
                <w:szCs w:val="20"/>
              </w:rPr>
              <w:t>Roxbury</w:t>
            </w:r>
          </w:p>
        </w:tc>
        <w:tc>
          <w:tcPr>
            <w:tcW w:w="647" w:type="pct"/>
            <w:vAlign w:val="center"/>
          </w:tcPr>
          <w:p w14:paraId="66DBEE58" w14:textId="2857D2EC" w:rsidR="0047474A" w:rsidRPr="00065B99" w:rsidRDefault="0047474A" w:rsidP="0047474A">
            <w:pPr>
              <w:cnfStyle w:val="000000000000" w:firstRow="0" w:lastRow="0" w:firstColumn="0" w:lastColumn="0" w:oddVBand="0" w:evenVBand="0" w:oddHBand="0" w:evenHBand="0" w:firstRowFirstColumn="0" w:firstRowLastColumn="0" w:lastRowFirstColumn="0" w:lastRowLastColumn="0"/>
              <w:rPr>
                <w:sz w:val="20"/>
                <w:szCs w:val="20"/>
              </w:rPr>
            </w:pPr>
            <w:r w:rsidRPr="00065B99">
              <w:rPr>
                <w:sz w:val="20"/>
                <w:szCs w:val="20"/>
              </w:rPr>
              <w:t>Trail</w:t>
            </w:r>
          </w:p>
        </w:tc>
        <w:tc>
          <w:tcPr>
            <w:tcW w:w="776" w:type="pct"/>
            <w:vAlign w:val="center"/>
          </w:tcPr>
          <w:p w14:paraId="1E538F65" w14:textId="4C436E2B" w:rsidR="0047474A" w:rsidRPr="00065B99" w:rsidRDefault="0047474A" w:rsidP="0047474A">
            <w:pPr>
              <w:cnfStyle w:val="000000000000" w:firstRow="0" w:lastRow="0" w:firstColumn="0" w:lastColumn="0" w:oddVBand="0" w:evenVBand="0" w:oddHBand="0" w:evenHBand="0" w:firstRowFirstColumn="0" w:firstRowLastColumn="0" w:lastRowFirstColumn="0" w:lastRowLastColumn="0"/>
              <w:rPr>
                <w:sz w:val="20"/>
                <w:szCs w:val="20"/>
              </w:rPr>
            </w:pPr>
            <w:r w:rsidRPr="00065B99">
              <w:rPr>
                <w:sz w:val="20"/>
                <w:szCs w:val="20"/>
              </w:rPr>
              <w:t>Irish Pub</w:t>
            </w:r>
          </w:p>
        </w:tc>
        <w:tc>
          <w:tcPr>
            <w:tcW w:w="686" w:type="pct"/>
            <w:vAlign w:val="center"/>
          </w:tcPr>
          <w:p w14:paraId="06B0DEFA" w14:textId="51E63792" w:rsidR="0047474A" w:rsidRPr="00065B99" w:rsidRDefault="0047474A" w:rsidP="0047474A">
            <w:pPr>
              <w:cnfStyle w:val="000000000000" w:firstRow="0" w:lastRow="0" w:firstColumn="0" w:lastColumn="0" w:oddVBand="0" w:evenVBand="0" w:oddHBand="0" w:evenHBand="0" w:firstRowFirstColumn="0" w:firstRowLastColumn="0" w:lastRowFirstColumn="0" w:lastRowLastColumn="0"/>
              <w:rPr>
                <w:sz w:val="20"/>
                <w:szCs w:val="20"/>
              </w:rPr>
            </w:pPr>
            <w:r w:rsidRPr="00065B99">
              <w:rPr>
                <w:sz w:val="20"/>
                <w:szCs w:val="20"/>
              </w:rPr>
              <w:t>Deli / Bodega</w:t>
            </w:r>
          </w:p>
        </w:tc>
        <w:tc>
          <w:tcPr>
            <w:tcW w:w="766" w:type="pct"/>
            <w:vAlign w:val="center"/>
          </w:tcPr>
          <w:p w14:paraId="4A66C2A9" w14:textId="07EEAE9D" w:rsidR="0047474A" w:rsidRPr="00065B99" w:rsidRDefault="0047474A" w:rsidP="0047474A">
            <w:pPr>
              <w:cnfStyle w:val="000000000000" w:firstRow="0" w:lastRow="0" w:firstColumn="0" w:lastColumn="0" w:oddVBand="0" w:evenVBand="0" w:oddHBand="0" w:evenHBand="0" w:firstRowFirstColumn="0" w:firstRowLastColumn="0" w:lastRowFirstColumn="0" w:lastRowLastColumn="0"/>
              <w:rPr>
                <w:sz w:val="20"/>
                <w:szCs w:val="20"/>
              </w:rPr>
            </w:pPr>
            <w:r w:rsidRPr="00065B99">
              <w:rPr>
                <w:sz w:val="20"/>
                <w:szCs w:val="20"/>
              </w:rPr>
              <w:t>Baseball Field</w:t>
            </w:r>
          </w:p>
        </w:tc>
        <w:tc>
          <w:tcPr>
            <w:tcW w:w="801" w:type="pct"/>
            <w:vAlign w:val="center"/>
          </w:tcPr>
          <w:p w14:paraId="63469CD1" w14:textId="6AAD76F4" w:rsidR="0047474A" w:rsidRPr="0047474A" w:rsidRDefault="0047474A" w:rsidP="003560E3">
            <w:pPr>
              <w:cnfStyle w:val="000000000000" w:firstRow="0" w:lastRow="0" w:firstColumn="0" w:lastColumn="0" w:oddVBand="0" w:evenVBand="0" w:oddHBand="0" w:evenHBand="0" w:firstRowFirstColumn="0" w:firstRowLastColumn="0" w:lastRowFirstColumn="0" w:lastRowLastColumn="0"/>
              <w:rPr>
                <w:b/>
                <w:bCs/>
                <w:sz w:val="20"/>
                <w:szCs w:val="20"/>
              </w:rPr>
            </w:pPr>
            <w:r w:rsidRPr="003560E3">
              <w:rPr>
                <w:rFonts w:eastAsia="Times New Roman"/>
                <w:i/>
                <w:iCs/>
                <w:color w:val="0070C0"/>
                <w:lang w:val="en-IN" w:eastAsia="en-IN"/>
              </w:rPr>
              <w:t>Beach</w:t>
            </w:r>
          </w:p>
        </w:tc>
      </w:tr>
      <w:tr w:rsidR="0047474A" w:rsidRPr="00280692" w14:paraId="6A3A630E" w14:textId="77777777" w:rsidTr="0047474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extDirection w:val="btLr"/>
            <w:vAlign w:val="center"/>
          </w:tcPr>
          <w:p w14:paraId="6A855617" w14:textId="6327543D" w:rsidR="0047474A" w:rsidRPr="00280692" w:rsidRDefault="0047474A" w:rsidP="0047474A">
            <w:pPr>
              <w:ind w:left="113" w:right="113"/>
              <w:jc w:val="center"/>
              <w:rPr>
                <w:i/>
                <w:iCs/>
                <w:sz w:val="20"/>
                <w:szCs w:val="20"/>
              </w:rPr>
            </w:pPr>
            <w:r w:rsidRPr="00280692">
              <w:rPr>
                <w:i/>
                <w:iCs/>
                <w:sz w:val="20"/>
                <w:szCs w:val="20"/>
              </w:rPr>
              <w:t>Toronto</w:t>
            </w:r>
          </w:p>
        </w:tc>
        <w:tc>
          <w:tcPr>
            <w:tcW w:w="841" w:type="pct"/>
            <w:tcBorders>
              <w:left w:val="single" w:sz="4" w:space="0" w:color="E7E6E6" w:themeColor="background2"/>
            </w:tcBorders>
            <w:vAlign w:val="center"/>
          </w:tcPr>
          <w:p w14:paraId="1844A745" w14:textId="3944C903"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The Beaches</w:t>
            </w:r>
          </w:p>
        </w:tc>
        <w:tc>
          <w:tcPr>
            <w:tcW w:w="647" w:type="pct"/>
            <w:vAlign w:val="center"/>
          </w:tcPr>
          <w:p w14:paraId="1CD1BFA9" w14:textId="1EE0577A"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Pub</w:t>
            </w:r>
          </w:p>
        </w:tc>
        <w:tc>
          <w:tcPr>
            <w:tcW w:w="776" w:type="pct"/>
            <w:vAlign w:val="center"/>
          </w:tcPr>
          <w:p w14:paraId="35B275B6" w14:textId="1F889F91"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Trail</w:t>
            </w:r>
          </w:p>
        </w:tc>
        <w:tc>
          <w:tcPr>
            <w:tcW w:w="686" w:type="pct"/>
            <w:vAlign w:val="center"/>
          </w:tcPr>
          <w:p w14:paraId="1A5A8D41" w14:textId="575E32A6" w:rsidR="0047474A" w:rsidRPr="00280692" w:rsidRDefault="0047474A" w:rsidP="0047474A">
            <w:pPr>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Health Food Store</w:t>
            </w:r>
          </w:p>
        </w:tc>
        <w:tc>
          <w:tcPr>
            <w:tcW w:w="766" w:type="pct"/>
            <w:vAlign w:val="center"/>
          </w:tcPr>
          <w:p w14:paraId="1EE9AAB1" w14:textId="53C9F441" w:rsidR="0047474A" w:rsidRPr="0047474A" w:rsidRDefault="0047474A" w:rsidP="0047474A">
            <w:pPr>
              <w:cnfStyle w:val="000000100000" w:firstRow="0" w:lastRow="0" w:firstColumn="0" w:lastColumn="0" w:oddVBand="0" w:evenVBand="0" w:oddHBand="1" w:evenHBand="0" w:firstRowFirstColumn="0" w:firstRowLastColumn="0" w:lastRowFirstColumn="0" w:lastRowLastColumn="0"/>
              <w:rPr>
                <w:b/>
                <w:bCs/>
                <w:i/>
                <w:iCs/>
                <w:sz w:val="20"/>
                <w:szCs w:val="20"/>
              </w:rPr>
            </w:pPr>
            <w:r w:rsidRPr="003560E3">
              <w:rPr>
                <w:rFonts w:eastAsia="Times New Roman"/>
                <w:i/>
                <w:iCs/>
                <w:color w:val="0070C0"/>
                <w:lang w:val="en-IN" w:eastAsia="en-IN"/>
              </w:rPr>
              <w:t>Beach</w:t>
            </w:r>
          </w:p>
        </w:tc>
        <w:tc>
          <w:tcPr>
            <w:tcW w:w="801" w:type="pct"/>
            <w:vAlign w:val="center"/>
          </w:tcPr>
          <w:p w14:paraId="054604FF" w14:textId="05AC3550" w:rsidR="0047474A" w:rsidRPr="00280692" w:rsidRDefault="0047474A" w:rsidP="0047474A">
            <w:pPr>
              <w:spacing w:line="360" w:lineRule="auto"/>
              <w:cnfStyle w:val="000000100000" w:firstRow="0" w:lastRow="0" w:firstColumn="0" w:lastColumn="0" w:oddVBand="0" w:evenVBand="0" w:oddHBand="1" w:evenHBand="0" w:firstRowFirstColumn="0" w:firstRowLastColumn="0" w:lastRowFirstColumn="0" w:lastRowLastColumn="0"/>
              <w:rPr>
                <w:i/>
                <w:iCs/>
                <w:sz w:val="20"/>
                <w:szCs w:val="20"/>
              </w:rPr>
            </w:pPr>
            <w:r w:rsidRPr="00065B99">
              <w:rPr>
                <w:sz w:val="20"/>
                <w:szCs w:val="20"/>
              </w:rPr>
              <w:t>Yoga Studio</w:t>
            </w:r>
          </w:p>
        </w:tc>
      </w:tr>
    </w:tbl>
    <w:p w14:paraId="6B78A967" w14:textId="77777777" w:rsidR="0047474A" w:rsidRDefault="0047474A" w:rsidP="003560E3">
      <w:pPr>
        <w:spacing w:after="0"/>
        <w:rPr>
          <w:i/>
          <w:iCs/>
        </w:rPr>
      </w:pPr>
    </w:p>
    <w:p w14:paraId="051897C4" w14:textId="4DA0E597" w:rsidR="00065B99" w:rsidRDefault="00737DF8" w:rsidP="00D2136D">
      <w:pPr>
        <w:jc w:val="both"/>
      </w:pPr>
      <w:r w:rsidRPr="00737DF8">
        <w:t>As expected, neighborhood</w:t>
      </w:r>
      <w:r w:rsidR="00EF2E3C">
        <w:t>s</w:t>
      </w:r>
      <w:r w:rsidRPr="00737DF8">
        <w:t xml:space="preserve"> in cluster # 0 are the one which have beach nearby and that specific venue sets them apart from neighborhoods of other clusters, also we can observe a match of similar neighborhood in Toronto which shares a same cluster </w:t>
      </w:r>
      <w:r>
        <w:t>classification (</w:t>
      </w:r>
      <w:r w:rsidRPr="00737DF8">
        <w:t>The Beaches, Toronto).</w:t>
      </w:r>
    </w:p>
    <w:p w14:paraId="3094A720" w14:textId="51DC4539" w:rsidR="00D2136D" w:rsidRDefault="00D2136D">
      <w:r>
        <w:br w:type="page"/>
      </w:r>
    </w:p>
    <w:p w14:paraId="4AA10EA2" w14:textId="52863036" w:rsidR="008876ED" w:rsidRDefault="008876ED" w:rsidP="00F71BFD">
      <w:pPr>
        <w:pStyle w:val="Heading2"/>
      </w:pPr>
      <w:r>
        <w:lastRenderedPageBreak/>
        <w:t>Results and Discussion</w:t>
      </w:r>
    </w:p>
    <w:p w14:paraId="57D84511" w14:textId="49C4E144" w:rsidR="00737DF8" w:rsidRDefault="00737DF8" w:rsidP="003560E3">
      <w:pPr>
        <w:jc w:val="both"/>
      </w:pPr>
      <w:r>
        <w:t>After collecting location data for all neighborhoods of both the city, we got a list of 15 boroughs and 401 neighborhoods. which consist 302 of New York and 99 neighborhoods of Toronto. as we know New York is bigger than Toronto in area and the count of neighborhood apparently suggest that it is much more dense, further search on web suggest that it’s because of huge difference in population of both the cities.</w:t>
      </w:r>
    </w:p>
    <w:tbl>
      <w:tblPr>
        <w:tblStyle w:val="PlainTable4"/>
        <w:tblW w:w="0" w:type="auto"/>
        <w:tblCellMar>
          <w:top w:w="28" w:type="dxa"/>
          <w:bottom w:w="28" w:type="dxa"/>
        </w:tblCellMar>
        <w:tblLook w:val="04A0" w:firstRow="1" w:lastRow="0" w:firstColumn="1" w:lastColumn="0" w:noHBand="0" w:noVBand="1"/>
      </w:tblPr>
      <w:tblGrid>
        <w:gridCol w:w="1069"/>
        <w:gridCol w:w="1097"/>
        <w:gridCol w:w="1207"/>
      </w:tblGrid>
      <w:tr w:rsidR="00737DF8" w:rsidRPr="003560E3" w14:paraId="1AA647DD" w14:textId="77777777" w:rsidTr="00356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44327A" w14:textId="4B77BFE1" w:rsidR="00737DF8" w:rsidRPr="003560E3" w:rsidRDefault="00737DF8" w:rsidP="00434055">
            <w:pPr>
              <w:spacing w:before="120" w:after="100" w:afterAutospacing="1"/>
              <w:rPr>
                <w:i/>
                <w:iCs/>
                <w:sz w:val="20"/>
                <w:szCs w:val="20"/>
              </w:rPr>
            </w:pPr>
            <w:r w:rsidRPr="003560E3">
              <w:rPr>
                <w:i/>
                <w:iCs/>
                <w:sz w:val="20"/>
                <w:szCs w:val="20"/>
              </w:rPr>
              <w:t>City</w:t>
            </w:r>
          </w:p>
        </w:tc>
        <w:tc>
          <w:tcPr>
            <w:tcW w:w="0" w:type="auto"/>
          </w:tcPr>
          <w:p w14:paraId="4A516915" w14:textId="35977394" w:rsidR="00737DF8" w:rsidRPr="003560E3" w:rsidRDefault="003560E3" w:rsidP="00434055">
            <w:pPr>
              <w:spacing w:before="120" w:after="100" w:afterAutospacing="1"/>
              <w:cnfStyle w:val="100000000000" w:firstRow="1" w:lastRow="0" w:firstColumn="0" w:lastColumn="0" w:oddVBand="0" w:evenVBand="0" w:oddHBand="0" w:evenHBand="0" w:firstRowFirstColumn="0" w:firstRowLastColumn="0" w:lastRowFirstColumn="0" w:lastRowLastColumn="0"/>
              <w:rPr>
                <w:i/>
                <w:iCs/>
                <w:sz w:val="20"/>
                <w:szCs w:val="20"/>
              </w:rPr>
            </w:pPr>
            <w:r w:rsidRPr="003560E3">
              <w:rPr>
                <w:i/>
                <w:iCs/>
                <w:sz w:val="20"/>
                <w:szCs w:val="20"/>
              </w:rPr>
              <w:t>Area</w:t>
            </w:r>
          </w:p>
        </w:tc>
        <w:tc>
          <w:tcPr>
            <w:tcW w:w="0" w:type="auto"/>
          </w:tcPr>
          <w:p w14:paraId="303920A6" w14:textId="1D7E8715" w:rsidR="00737DF8" w:rsidRPr="003560E3" w:rsidRDefault="003560E3" w:rsidP="00434055">
            <w:pPr>
              <w:spacing w:before="120" w:after="100" w:afterAutospacing="1"/>
              <w:cnfStyle w:val="100000000000" w:firstRow="1" w:lastRow="0" w:firstColumn="0" w:lastColumn="0" w:oddVBand="0" w:evenVBand="0" w:oddHBand="0" w:evenHBand="0" w:firstRowFirstColumn="0" w:firstRowLastColumn="0" w:lastRowFirstColumn="0" w:lastRowLastColumn="0"/>
              <w:rPr>
                <w:i/>
                <w:iCs/>
                <w:sz w:val="20"/>
                <w:szCs w:val="20"/>
              </w:rPr>
            </w:pPr>
            <w:r w:rsidRPr="003560E3">
              <w:rPr>
                <w:i/>
                <w:iCs/>
                <w:sz w:val="20"/>
                <w:szCs w:val="20"/>
              </w:rPr>
              <w:t>Population</w:t>
            </w:r>
          </w:p>
        </w:tc>
      </w:tr>
      <w:tr w:rsidR="00737DF8" w:rsidRPr="003560E3" w14:paraId="4E3E63D1" w14:textId="77777777" w:rsidTr="00434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1FAEAA" w14:textId="0D231462" w:rsidR="00737DF8" w:rsidRPr="003560E3" w:rsidRDefault="00737DF8" w:rsidP="00434055">
            <w:pPr>
              <w:spacing w:before="120" w:after="100" w:afterAutospacing="1"/>
              <w:rPr>
                <w:i/>
                <w:iCs/>
                <w:sz w:val="20"/>
                <w:szCs w:val="20"/>
              </w:rPr>
            </w:pPr>
            <w:r w:rsidRPr="003560E3">
              <w:rPr>
                <w:i/>
                <w:iCs/>
                <w:sz w:val="20"/>
                <w:szCs w:val="20"/>
              </w:rPr>
              <w:t>Toronto</w:t>
            </w:r>
          </w:p>
        </w:tc>
        <w:tc>
          <w:tcPr>
            <w:tcW w:w="0" w:type="auto"/>
            <w:vAlign w:val="center"/>
          </w:tcPr>
          <w:p w14:paraId="727CB79A" w14:textId="15D1A967" w:rsidR="00737DF8" w:rsidRPr="003560E3" w:rsidRDefault="00737DF8" w:rsidP="00434055">
            <w:pPr>
              <w:spacing w:before="120" w:after="100" w:afterAutospacing="1"/>
              <w:cnfStyle w:val="000000100000" w:firstRow="0" w:lastRow="0" w:firstColumn="0" w:lastColumn="0" w:oddVBand="0" w:evenVBand="0" w:oddHBand="1" w:evenHBand="0" w:firstRowFirstColumn="0" w:firstRowLastColumn="0" w:lastRowFirstColumn="0" w:lastRowLastColumn="0"/>
              <w:rPr>
                <w:sz w:val="20"/>
                <w:szCs w:val="20"/>
              </w:rPr>
            </w:pPr>
            <w:r w:rsidRPr="003560E3">
              <w:rPr>
                <w:sz w:val="20"/>
                <w:szCs w:val="20"/>
              </w:rPr>
              <w:t>630.2 km²</w:t>
            </w:r>
          </w:p>
        </w:tc>
        <w:tc>
          <w:tcPr>
            <w:tcW w:w="0" w:type="auto"/>
            <w:vAlign w:val="center"/>
          </w:tcPr>
          <w:p w14:paraId="359C74EC" w14:textId="275C97EE" w:rsidR="00737DF8" w:rsidRPr="003560E3" w:rsidRDefault="00737DF8" w:rsidP="00434055">
            <w:pPr>
              <w:spacing w:before="120" w:after="100" w:afterAutospacing="1"/>
              <w:cnfStyle w:val="000000100000" w:firstRow="0" w:lastRow="0" w:firstColumn="0" w:lastColumn="0" w:oddVBand="0" w:evenVBand="0" w:oddHBand="1" w:evenHBand="0" w:firstRowFirstColumn="0" w:firstRowLastColumn="0" w:lastRowFirstColumn="0" w:lastRowLastColumn="0"/>
              <w:rPr>
                <w:sz w:val="20"/>
                <w:szCs w:val="20"/>
              </w:rPr>
            </w:pPr>
            <w:r w:rsidRPr="003560E3">
              <w:rPr>
                <w:sz w:val="20"/>
                <w:szCs w:val="20"/>
              </w:rPr>
              <w:t>29.3 lakhs</w:t>
            </w:r>
          </w:p>
        </w:tc>
      </w:tr>
      <w:tr w:rsidR="00737DF8" w:rsidRPr="003560E3" w14:paraId="7511C14C" w14:textId="77777777" w:rsidTr="00434055">
        <w:tc>
          <w:tcPr>
            <w:cnfStyle w:val="001000000000" w:firstRow="0" w:lastRow="0" w:firstColumn="1" w:lastColumn="0" w:oddVBand="0" w:evenVBand="0" w:oddHBand="0" w:evenHBand="0" w:firstRowFirstColumn="0" w:firstRowLastColumn="0" w:lastRowFirstColumn="0" w:lastRowLastColumn="0"/>
            <w:tcW w:w="0" w:type="auto"/>
            <w:vAlign w:val="center"/>
          </w:tcPr>
          <w:p w14:paraId="4A8819D9" w14:textId="2CE1BF36" w:rsidR="00737DF8" w:rsidRPr="003560E3" w:rsidRDefault="00737DF8" w:rsidP="00434055">
            <w:pPr>
              <w:spacing w:before="120" w:after="100" w:afterAutospacing="1"/>
              <w:rPr>
                <w:i/>
                <w:iCs/>
                <w:sz w:val="20"/>
                <w:szCs w:val="20"/>
              </w:rPr>
            </w:pPr>
            <w:r w:rsidRPr="003560E3">
              <w:rPr>
                <w:i/>
                <w:iCs/>
                <w:sz w:val="20"/>
                <w:szCs w:val="20"/>
              </w:rPr>
              <w:t>New</w:t>
            </w:r>
            <w:r w:rsidR="003560E3" w:rsidRPr="003560E3">
              <w:rPr>
                <w:i/>
                <w:iCs/>
                <w:sz w:val="20"/>
                <w:szCs w:val="20"/>
              </w:rPr>
              <w:t xml:space="preserve"> </w:t>
            </w:r>
            <w:r w:rsidRPr="003560E3">
              <w:rPr>
                <w:i/>
                <w:iCs/>
                <w:sz w:val="20"/>
                <w:szCs w:val="20"/>
              </w:rPr>
              <w:t>York</w:t>
            </w:r>
          </w:p>
        </w:tc>
        <w:tc>
          <w:tcPr>
            <w:tcW w:w="0" w:type="auto"/>
            <w:vAlign w:val="center"/>
          </w:tcPr>
          <w:p w14:paraId="62547A43" w14:textId="1986D547" w:rsidR="00737DF8" w:rsidRPr="003560E3" w:rsidRDefault="00737DF8" w:rsidP="00434055">
            <w:pPr>
              <w:spacing w:before="120" w:after="100" w:afterAutospacing="1"/>
              <w:cnfStyle w:val="000000000000" w:firstRow="0" w:lastRow="0" w:firstColumn="0" w:lastColumn="0" w:oddVBand="0" w:evenVBand="0" w:oddHBand="0" w:evenHBand="0" w:firstRowFirstColumn="0" w:firstRowLastColumn="0" w:lastRowFirstColumn="0" w:lastRowLastColumn="0"/>
              <w:rPr>
                <w:sz w:val="20"/>
                <w:szCs w:val="20"/>
              </w:rPr>
            </w:pPr>
            <w:r w:rsidRPr="003560E3">
              <w:rPr>
                <w:sz w:val="20"/>
                <w:szCs w:val="20"/>
              </w:rPr>
              <w:t>783.8 km²</w:t>
            </w:r>
          </w:p>
        </w:tc>
        <w:tc>
          <w:tcPr>
            <w:tcW w:w="0" w:type="auto"/>
            <w:vAlign w:val="center"/>
          </w:tcPr>
          <w:p w14:paraId="5DE353C6" w14:textId="64B0D677" w:rsidR="00737DF8" w:rsidRPr="003560E3" w:rsidRDefault="00737DF8" w:rsidP="00434055">
            <w:pPr>
              <w:spacing w:before="120" w:after="100" w:afterAutospacing="1"/>
              <w:cnfStyle w:val="000000000000" w:firstRow="0" w:lastRow="0" w:firstColumn="0" w:lastColumn="0" w:oddVBand="0" w:evenVBand="0" w:oddHBand="0" w:evenHBand="0" w:firstRowFirstColumn="0" w:firstRowLastColumn="0" w:lastRowFirstColumn="0" w:lastRowLastColumn="0"/>
              <w:rPr>
                <w:sz w:val="20"/>
                <w:szCs w:val="20"/>
              </w:rPr>
            </w:pPr>
            <w:r w:rsidRPr="003560E3">
              <w:rPr>
                <w:sz w:val="20"/>
                <w:szCs w:val="20"/>
              </w:rPr>
              <w:t>84 lakhs</w:t>
            </w:r>
          </w:p>
        </w:tc>
      </w:tr>
    </w:tbl>
    <w:p w14:paraId="2BEBC4B1" w14:textId="355AB138" w:rsidR="00737DF8" w:rsidRDefault="00737DF8" w:rsidP="00434055">
      <w:pPr>
        <w:spacing w:before="120"/>
        <w:jc w:val="both"/>
      </w:pPr>
      <w:r>
        <w:t xml:space="preserve">However, as our objective is to analyze the kind of neighborhoods (based on venues categories) that both the city has to offer , </w:t>
      </w:r>
      <w:r w:rsidR="00791BC0">
        <w:t>we</w:t>
      </w:r>
      <w:r>
        <w:t xml:space="preserve"> fetched the venues within 500 meter radius of each neighborhood from Foursquare API and cleaned them, </w:t>
      </w:r>
      <w:r w:rsidR="00791BC0">
        <w:t>we</w:t>
      </w:r>
      <w:r>
        <w:t xml:space="preserve"> obtained total 11,9</w:t>
      </w:r>
      <w:r w:rsidR="000701C0">
        <w:t>7</w:t>
      </w:r>
      <w:r>
        <w:t xml:space="preserve">5 venues, which includes duplicates of ~900 venues which are with in radius of more </w:t>
      </w:r>
      <w:r w:rsidR="003560E3">
        <w:t>than</w:t>
      </w:r>
      <w:r>
        <w:t xml:space="preserve"> neighborhood, </w:t>
      </w:r>
      <w:r w:rsidR="00791BC0">
        <w:t>we</w:t>
      </w:r>
      <w:r>
        <w:t xml:space="preserve"> further explored the data and transformed it in standard format for analysis.</w:t>
      </w:r>
    </w:p>
    <w:p w14:paraId="13EA8EDF" w14:textId="28E79C4C" w:rsidR="00737DF8" w:rsidRPr="00434055" w:rsidRDefault="00737DF8" w:rsidP="00434055">
      <w:pPr>
        <w:rPr>
          <w:rFonts w:eastAsia="Times New Roman"/>
          <w:lang w:val="en-IN" w:eastAsia="en-IN"/>
        </w:rPr>
      </w:pPr>
      <w:r w:rsidRPr="00434055">
        <w:rPr>
          <w:rFonts w:eastAsia="Times New Roman"/>
          <w:lang w:val="en-IN" w:eastAsia="en-IN"/>
        </w:rPr>
        <w:t>Unique counts after cleaning</w:t>
      </w:r>
      <w:r w:rsidRPr="00434055">
        <w:t>:</w:t>
      </w:r>
    </w:p>
    <w:tbl>
      <w:tblPr>
        <w:tblStyle w:val="PlainTable4"/>
        <w:tblW w:w="0" w:type="auto"/>
        <w:tblCellMar>
          <w:top w:w="28" w:type="dxa"/>
          <w:bottom w:w="28" w:type="dxa"/>
        </w:tblCellMar>
        <w:tblLook w:val="04A0" w:firstRow="1" w:lastRow="0" w:firstColumn="1" w:lastColumn="0" w:noHBand="0" w:noVBand="1"/>
      </w:tblPr>
      <w:tblGrid>
        <w:gridCol w:w="1069"/>
        <w:gridCol w:w="1705"/>
        <w:gridCol w:w="978"/>
        <w:gridCol w:w="1294"/>
      </w:tblGrid>
      <w:tr w:rsidR="003560E3" w:rsidRPr="003560E3" w14:paraId="633B2C78" w14:textId="243402F4" w:rsidTr="00CD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CCB1F" w14:textId="0831FC1F" w:rsidR="003560E3" w:rsidRPr="003560E3" w:rsidRDefault="003560E3" w:rsidP="003560E3">
            <w:pPr>
              <w:rPr>
                <w:i/>
                <w:iCs/>
                <w:sz w:val="20"/>
                <w:szCs w:val="20"/>
              </w:rPr>
            </w:pPr>
            <w:r w:rsidRPr="003560E3">
              <w:rPr>
                <w:i/>
                <w:iCs/>
                <w:sz w:val="20"/>
                <w:szCs w:val="20"/>
              </w:rPr>
              <w:t>City</w:t>
            </w:r>
          </w:p>
        </w:tc>
        <w:tc>
          <w:tcPr>
            <w:tcW w:w="0" w:type="auto"/>
          </w:tcPr>
          <w:p w14:paraId="57C916EA" w14:textId="5CAEA564" w:rsidR="003560E3" w:rsidRPr="003560E3" w:rsidRDefault="003560E3" w:rsidP="003560E3">
            <w:pPr>
              <w:cnfStyle w:val="100000000000" w:firstRow="1" w:lastRow="0" w:firstColumn="0" w:lastColumn="0" w:oddVBand="0" w:evenVBand="0" w:oddHBand="0" w:evenHBand="0" w:firstRowFirstColumn="0" w:firstRowLastColumn="0" w:lastRowFirstColumn="0" w:lastRowLastColumn="0"/>
              <w:rPr>
                <w:i/>
                <w:iCs/>
                <w:sz w:val="20"/>
                <w:szCs w:val="20"/>
              </w:rPr>
            </w:pPr>
            <w:r w:rsidRPr="003560E3">
              <w:rPr>
                <w:i/>
                <w:iCs/>
                <w:sz w:val="20"/>
                <w:szCs w:val="20"/>
              </w:rPr>
              <w:t>#Neighborhoods</w:t>
            </w:r>
          </w:p>
        </w:tc>
        <w:tc>
          <w:tcPr>
            <w:tcW w:w="0" w:type="auto"/>
          </w:tcPr>
          <w:p w14:paraId="5880E0C1" w14:textId="6AB5C246" w:rsidR="003560E3" w:rsidRPr="003560E3" w:rsidRDefault="003560E3" w:rsidP="003560E3">
            <w:pPr>
              <w:cnfStyle w:val="100000000000" w:firstRow="1" w:lastRow="0" w:firstColumn="0" w:lastColumn="0" w:oddVBand="0" w:evenVBand="0" w:oddHBand="0" w:evenHBand="0" w:firstRowFirstColumn="0" w:firstRowLastColumn="0" w:lastRowFirstColumn="0" w:lastRowLastColumn="0"/>
              <w:rPr>
                <w:i/>
                <w:iCs/>
                <w:sz w:val="20"/>
                <w:szCs w:val="20"/>
              </w:rPr>
            </w:pPr>
            <w:r w:rsidRPr="003560E3">
              <w:rPr>
                <w:i/>
                <w:iCs/>
                <w:sz w:val="20"/>
                <w:szCs w:val="20"/>
              </w:rPr>
              <w:t>#Venues</w:t>
            </w:r>
          </w:p>
        </w:tc>
        <w:tc>
          <w:tcPr>
            <w:tcW w:w="0" w:type="auto"/>
          </w:tcPr>
          <w:p w14:paraId="7A620681" w14:textId="59EAEBF1" w:rsidR="003560E3" w:rsidRPr="003560E3" w:rsidRDefault="003560E3" w:rsidP="003560E3">
            <w:pPr>
              <w:cnfStyle w:val="100000000000" w:firstRow="1" w:lastRow="0" w:firstColumn="0" w:lastColumn="0" w:oddVBand="0" w:evenVBand="0" w:oddHBand="0" w:evenHBand="0" w:firstRowFirstColumn="0" w:firstRowLastColumn="0" w:lastRowFirstColumn="0" w:lastRowLastColumn="0"/>
              <w:rPr>
                <w:i/>
                <w:iCs/>
                <w:sz w:val="20"/>
                <w:szCs w:val="20"/>
              </w:rPr>
            </w:pPr>
            <w:r w:rsidRPr="003560E3">
              <w:rPr>
                <w:i/>
                <w:iCs/>
                <w:sz w:val="20"/>
                <w:szCs w:val="20"/>
              </w:rPr>
              <w:t>#Categories</w:t>
            </w:r>
          </w:p>
        </w:tc>
      </w:tr>
      <w:tr w:rsidR="003560E3" w:rsidRPr="003560E3" w14:paraId="490CA814" w14:textId="1DA08817" w:rsidTr="00CD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5E80F" w14:textId="36BCD927" w:rsidR="003560E3" w:rsidRPr="003560E3" w:rsidRDefault="003560E3" w:rsidP="003560E3">
            <w:pPr>
              <w:rPr>
                <w:i/>
                <w:iCs/>
                <w:sz w:val="20"/>
                <w:szCs w:val="20"/>
              </w:rPr>
            </w:pPr>
            <w:r w:rsidRPr="003560E3">
              <w:rPr>
                <w:i/>
                <w:iCs/>
                <w:sz w:val="20"/>
                <w:szCs w:val="20"/>
              </w:rPr>
              <w:t>Toronto</w:t>
            </w:r>
          </w:p>
        </w:tc>
        <w:tc>
          <w:tcPr>
            <w:tcW w:w="0" w:type="auto"/>
          </w:tcPr>
          <w:p w14:paraId="794479F0" w14:textId="01834EA6" w:rsidR="003560E3" w:rsidRPr="003560E3" w:rsidRDefault="003560E3" w:rsidP="003560E3">
            <w:pPr>
              <w:jc w:val="right"/>
              <w:cnfStyle w:val="000000100000" w:firstRow="0" w:lastRow="0" w:firstColumn="0" w:lastColumn="0" w:oddVBand="0" w:evenVBand="0" w:oddHBand="1" w:evenHBand="0" w:firstRowFirstColumn="0" w:firstRowLastColumn="0" w:lastRowFirstColumn="0" w:lastRowLastColumn="0"/>
              <w:rPr>
                <w:sz w:val="20"/>
                <w:szCs w:val="20"/>
              </w:rPr>
            </w:pPr>
            <w:r w:rsidRPr="003560E3">
              <w:rPr>
                <w:sz w:val="20"/>
                <w:szCs w:val="20"/>
              </w:rPr>
              <w:t>95</w:t>
            </w:r>
          </w:p>
        </w:tc>
        <w:tc>
          <w:tcPr>
            <w:tcW w:w="0" w:type="auto"/>
          </w:tcPr>
          <w:p w14:paraId="5306DB01" w14:textId="5DE4343E" w:rsidR="003560E3" w:rsidRPr="003560E3" w:rsidRDefault="003560E3" w:rsidP="003560E3">
            <w:pPr>
              <w:jc w:val="right"/>
              <w:cnfStyle w:val="000000100000" w:firstRow="0" w:lastRow="0" w:firstColumn="0" w:lastColumn="0" w:oddVBand="0" w:evenVBand="0" w:oddHBand="1" w:evenHBand="0" w:firstRowFirstColumn="0" w:firstRowLastColumn="0" w:lastRowFirstColumn="0" w:lastRowLastColumn="0"/>
              <w:rPr>
                <w:sz w:val="20"/>
                <w:szCs w:val="20"/>
              </w:rPr>
            </w:pPr>
            <w:r w:rsidRPr="003560E3">
              <w:rPr>
                <w:sz w:val="20"/>
                <w:szCs w:val="20"/>
              </w:rPr>
              <w:t>1,639</w:t>
            </w:r>
          </w:p>
        </w:tc>
        <w:tc>
          <w:tcPr>
            <w:tcW w:w="0" w:type="auto"/>
          </w:tcPr>
          <w:p w14:paraId="32918C55" w14:textId="16B51690" w:rsidR="003560E3" w:rsidRPr="003560E3" w:rsidRDefault="003560E3" w:rsidP="003560E3">
            <w:pPr>
              <w:jc w:val="right"/>
              <w:cnfStyle w:val="000000100000" w:firstRow="0" w:lastRow="0" w:firstColumn="0" w:lastColumn="0" w:oddVBand="0" w:evenVBand="0" w:oddHBand="1" w:evenHBand="0" w:firstRowFirstColumn="0" w:firstRowLastColumn="0" w:lastRowFirstColumn="0" w:lastRowLastColumn="0"/>
              <w:rPr>
                <w:sz w:val="20"/>
                <w:szCs w:val="20"/>
              </w:rPr>
            </w:pPr>
            <w:r w:rsidRPr="003560E3">
              <w:rPr>
                <w:sz w:val="20"/>
                <w:szCs w:val="20"/>
              </w:rPr>
              <w:t>264</w:t>
            </w:r>
          </w:p>
        </w:tc>
      </w:tr>
      <w:tr w:rsidR="003560E3" w:rsidRPr="003560E3" w14:paraId="4A4A72A8" w14:textId="14C178A4" w:rsidTr="00CD4996">
        <w:tc>
          <w:tcPr>
            <w:cnfStyle w:val="001000000000" w:firstRow="0" w:lastRow="0" w:firstColumn="1" w:lastColumn="0" w:oddVBand="0" w:evenVBand="0" w:oddHBand="0" w:evenHBand="0" w:firstRowFirstColumn="0" w:firstRowLastColumn="0" w:lastRowFirstColumn="0" w:lastRowLastColumn="0"/>
            <w:tcW w:w="0" w:type="auto"/>
          </w:tcPr>
          <w:p w14:paraId="0598E4A1" w14:textId="4D20AEF3" w:rsidR="003560E3" w:rsidRPr="003560E3" w:rsidRDefault="003560E3" w:rsidP="003560E3">
            <w:pPr>
              <w:rPr>
                <w:i/>
                <w:iCs/>
                <w:sz w:val="20"/>
                <w:szCs w:val="20"/>
              </w:rPr>
            </w:pPr>
            <w:r w:rsidRPr="003560E3">
              <w:rPr>
                <w:i/>
                <w:iCs/>
                <w:sz w:val="20"/>
                <w:szCs w:val="20"/>
              </w:rPr>
              <w:t>New York</w:t>
            </w:r>
          </w:p>
        </w:tc>
        <w:tc>
          <w:tcPr>
            <w:tcW w:w="0" w:type="auto"/>
          </w:tcPr>
          <w:p w14:paraId="5587B467" w14:textId="1C532227" w:rsidR="003560E3" w:rsidRPr="003560E3" w:rsidRDefault="003560E3" w:rsidP="003560E3">
            <w:pPr>
              <w:jc w:val="right"/>
              <w:cnfStyle w:val="000000000000" w:firstRow="0" w:lastRow="0" w:firstColumn="0" w:lastColumn="0" w:oddVBand="0" w:evenVBand="0" w:oddHBand="0" w:evenHBand="0" w:firstRowFirstColumn="0" w:firstRowLastColumn="0" w:lastRowFirstColumn="0" w:lastRowLastColumn="0"/>
              <w:rPr>
                <w:sz w:val="20"/>
                <w:szCs w:val="20"/>
              </w:rPr>
            </w:pPr>
            <w:r w:rsidRPr="003560E3">
              <w:rPr>
                <w:sz w:val="20"/>
                <w:szCs w:val="20"/>
              </w:rPr>
              <w:t>301</w:t>
            </w:r>
          </w:p>
        </w:tc>
        <w:tc>
          <w:tcPr>
            <w:tcW w:w="0" w:type="auto"/>
          </w:tcPr>
          <w:p w14:paraId="5220AAEF" w14:textId="30649444" w:rsidR="003560E3" w:rsidRPr="003560E3" w:rsidRDefault="003560E3" w:rsidP="003560E3">
            <w:pPr>
              <w:jc w:val="right"/>
              <w:cnfStyle w:val="000000000000" w:firstRow="0" w:lastRow="0" w:firstColumn="0" w:lastColumn="0" w:oddVBand="0" w:evenVBand="0" w:oddHBand="0" w:evenHBand="0" w:firstRowFirstColumn="0" w:firstRowLastColumn="0" w:lastRowFirstColumn="0" w:lastRowLastColumn="0"/>
              <w:rPr>
                <w:sz w:val="20"/>
                <w:szCs w:val="20"/>
              </w:rPr>
            </w:pPr>
            <w:r w:rsidRPr="003560E3">
              <w:rPr>
                <w:sz w:val="20"/>
                <w:szCs w:val="20"/>
              </w:rPr>
              <w:t>9,422</w:t>
            </w:r>
          </w:p>
        </w:tc>
        <w:tc>
          <w:tcPr>
            <w:tcW w:w="0" w:type="auto"/>
          </w:tcPr>
          <w:p w14:paraId="5D3DE44C" w14:textId="1D98BA50" w:rsidR="003560E3" w:rsidRPr="003560E3" w:rsidRDefault="003560E3" w:rsidP="003560E3">
            <w:pPr>
              <w:jc w:val="right"/>
              <w:cnfStyle w:val="000000000000" w:firstRow="0" w:lastRow="0" w:firstColumn="0" w:lastColumn="0" w:oddVBand="0" w:evenVBand="0" w:oddHBand="0" w:evenHBand="0" w:firstRowFirstColumn="0" w:firstRowLastColumn="0" w:lastRowFirstColumn="0" w:lastRowLastColumn="0"/>
              <w:rPr>
                <w:sz w:val="20"/>
                <w:szCs w:val="20"/>
              </w:rPr>
            </w:pPr>
            <w:r w:rsidRPr="003560E3">
              <w:rPr>
                <w:sz w:val="20"/>
                <w:szCs w:val="20"/>
              </w:rPr>
              <w:t>428</w:t>
            </w:r>
          </w:p>
        </w:tc>
      </w:tr>
    </w:tbl>
    <w:p w14:paraId="0DA54185" w14:textId="77777777" w:rsidR="00737DF8" w:rsidRDefault="00737DF8" w:rsidP="00434055">
      <w:pPr>
        <w:pStyle w:val="Heading4"/>
        <w:spacing w:before="120"/>
      </w:pPr>
      <w:r>
        <w:t>Comparison of Cities based on Venue Categories:</w:t>
      </w:r>
    </w:p>
    <w:p w14:paraId="03B18E8B" w14:textId="76AF5818" w:rsidR="00737DF8" w:rsidRDefault="00737DF8" w:rsidP="00434055">
      <w:pPr>
        <w:jc w:val="both"/>
      </w:pPr>
      <w:r>
        <w:t xml:space="preserve">Given that New York has way too more venues compare to Toronto, and has more venue categories. To see how the venue categories are distributed. </w:t>
      </w:r>
      <w:r w:rsidR="00791BC0">
        <w:t xml:space="preserve">We </w:t>
      </w:r>
      <w:r>
        <w:t>mapped venue categories to more general category and compared the contribution of general venue categories of both the cities.</w:t>
      </w:r>
    </w:p>
    <w:p w14:paraId="5FF61C20" w14:textId="6602302D" w:rsidR="00737DF8" w:rsidRPr="00434055" w:rsidRDefault="00737DF8" w:rsidP="00434055">
      <w:pPr>
        <w:pStyle w:val="ListParagraph"/>
        <w:numPr>
          <w:ilvl w:val="0"/>
          <w:numId w:val="37"/>
        </w:numPr>
        <w:jc w:val="lowKashida"/>
      </w:pPr>
      <w:r w:rsidRPr="00434055">
        <w:t>We found that these cities are similar and</w:t>
      </w:r>
      <w:r w:rsidR="00CD5D1B" w:rsidRPr="00950BA1">
        <w:t xml:space="preserve"> </w:t>
      </w:r>
      <w:r w:rsidR="00CD5D1B">
        <w:t>have</w:t>
      </w:r>
      <w:r w:rsidR="00CD5D1B" w:rsidRPr="00950BA1">
        <w:t xml:space="preserve"> very identical contribution of venue categories</w:t>
      </w:r>
      <w:r w:rsidRPr="00434055">
        <w:t>. The majority of venues falls in to top 2 categories which contributes to ~75% of venues, where ~52% venues falls in to Food and ~23% into Shop &amp; Services category for both the cities.</w:t>
      </w:r>
    </w:p>
    <w:p w14:paraId="00F5B0FD" w14:textId="77777777" w:rsidR="00737DF8" w:rsidRPr="00434055" w:rsidRDefault="00737DF8" w:rsidP="00434055">
      <w:pPr>
        <w:pStyle w:val="ListParagraph"/>
        <w:numPr>
          <w:ilvl w:val="0"/>
          <w:numId w:val="37"/>
        </w:numPr>
        <w:jc w:val="both"/>
      </w:pPr>
      <w:r w:rsidRPr="00434055">
        <w:t>We then plotted distribution of restaurants by cuisine they serve, and concluded that both cities have restaurants serving cuisines famous across the globe. We also created a map of venues for Indian restaurants for both the cities which showed us that Indian restaurants spread across city and not concentrated around any single neighborhood.</w:t>
      </w:r>
    </w:p>
    <w:p w14:paraId="738CE1AB" w14:textId="77777777" w:rsidR="00737DF8" w:rsidRDefault="00737DF8" w:rsidP="00434055">
      <w:pPr>
        <w:pStyle w:val="Heading4"/>
      </w:pPr>
      <w:r>
        <w:t>Comparison of Neighborhood based on top 10 Venue Categories:</w:t>
      </w:r>
    </w:p>
    <w:p w14:paraId="4F758112" w14:textId="0ABCF89F" w:rsidR="00737DF8" w:rsidRDefault="00737DF8" w:rsidP="00434055">
      <w:pPr>
        <w:jc w:val="both"/>
      </w:pPr>
      <w:r>
        <w:t xml:space="preserve">For Neighborhood comparison analysis </w:t>
      </w:r>
      <w:r w:rsidR="00791BC0">
        <w:t>we</w:t>
      </w:r>
      <w:r>
        <w:t xml:space="preserve"> took a subset of neighborhood from both the cities, having at least one top venue in below mentioned categories, </w:t>
      </w:r>
      <w:r w:rsidR="00791BC0">
        <w:t>we</w:t>
      </w:r>
      <w:r>
        <w:t xml:space="preserve"> found 105 neighborhoods, 61 of New York and 44 of Toronto, and classified them in 5 cluster using K-Means based on their top venue categories.</w:t>
      </w:r>
    </w:p>
    <w:p w14:paraId="17398E99" w14:textId="61712B8F" w:rsidR="00737DF8" w:rsidRDefault="007C1CF7" w:rsidP="00D2136D">
      <w:r>
        <w:t>We f</w:t>
      </w:r>
      <w:r w:rsidR="00737DF8">
        <w:t>iltered neighborhood having any of the following category: Gym, Park, Arts &amp; Entertainment, Beach, Coffee Shop, Sports Bar, Market, Supermarket, Asian Restaurant, Indian Restaurant.</w:t>
      </w:r>
    </w:p>
    <w:p w14:paraId="7128BB5D" w14:textId="47587A13" w:rsidR="00737DF8" w:rsidRDefault="00737DF8" w:rsidP="007C1CF7">
      <w:pPr>
        <w:pStyle w:val="ListParagraph"/>
        <w:numPr>
          <w:ilvl w:val="0"/>
          <w:numId w:val="38"/>
        </w:numPr>
        <w:spacing w:before="240"/>
        <w:jc w:val="both"/>
      </w:pPr>
      <w:r>
        <w:lastRenderedPageBreak/>
        <w:t xml:space="preserve">We found that each cluster has mix of neighborhoods from both the city, and </w:t>
      </w:r>
      <w:r w:rsidR="007C1CF7">
        <w:t>none of</w:t>
      </w:r>
      <w:r>
        <w:t xml:space="preserve"> the cluster found city specific, which suggest that in our dataset we have match for every neighborhood in both the city.</w:t>
      </w:r>
    </w:p>
    <w:p w14:paraId="42A8CB6E" w14:textId="61C6E7CA" w:rsidR="00737DF8" w:rsidRDefault="00737DF8" w:rsidP="007C1CF7">
      <w:pPr>
        <w:pStyle w:val="ListParagraph"/>
        <w:numPr>
          <w:ilvl w:val="0"/>
          <w:numId w:val="38"/>
        </w:numPr>
        <w:spacing w:before="240"/>
        <w:jc w:val="both"/>
      </w:pPr>
      <w:r>
        <w:t>We took one neighborhood to find match within city as well as in other city and explored them with the help of map and concluded that with this framework we can find and compare neighborhoods</w:t>
      </w:r>
      <w:r w:rsidR="00780BA6">
        <w:t>.</w:t>
      </w:r>
    </w:p>
    <w:p w14:paraId="58A73358" w14:textId="339CC40E" w:rsidR="00737DF8" w:rsidRDefault="00737DF8" w:rsidP="00CD4996">
      <w:pPr>
        <w:pStyle w:val="ListParagraph"/>
        <w:numPr>
          <w:ilvl w:val="0"/>
          <w:numId w:val="38"/>
        </w:numPr>
      </w:pPr>
      <w:r>
        <w:t>Finally, we plotted neighborhood cluster on map for New York, and examined how the neighborhoods cluster are spread within city and how they differ from another cluster. we took a closure look to one cluster and concluded that although every neighborhood has the few venues of our choice yet some are very distinct due to its proximity to specific venues nearby such as having beach and as such sets them apart from neighborhoods of other clusters.</w:t>
      </w:r>
    </w:p>
    <w:p w14:paraId="1FBB34E5" w14:textId="6E538EFD" w:rsidR="008876ED" w:rsidRPr="00A86A63" w:rsidRDefault="008876ED" w:rsidP="00F71BFD">
      <w:pPr>
        <w:pStyle w:val="Heading2"/>
      </w:pPr>
      <w:r>
        <w:t>Conclusion</w:t>
      </w:r>
    </w:p>
    <w:p w14:paraId="3DE1C1D6" w14:textId="77777777" w:rsidR="00737DF8" w:rsidRPr="009311B7" w:rsidRDefault="00737DF8" w:rsidP="008C0836">
      <w:pPr>
        <w:jc w:val="both"/>
      </w:pPr>
      <w:r w:rsidRPr="009311B7">
        <w:t>The purpose of this project was to compare Toronto, Canada and New York city of America, and check likelihood of cities and their neighborhoods by kind of venues they offer and workout the process of comparison of cities and neighborhoods across geographies.</w:t>
      </w:r>
    </w:p>
    <w:p w14:paraId="483B6101" w14:textId="12DF07EB" w:rsidR="00A9204E" w:rsidRPr="009311B7" w:rsidRDefault="008C0836" w:rsidP="008C0836">
      <w:pPr>
        <w:jc w:val="both"/>
        <w:rPr>
          <w:i/>
          <w:iCs/>
          <w:color w:val="4472C4" w:themeColor="accent5"/>
        </w:rPr>
      </w:pPr>
      <w:r w:rsidRPr="009311B7">
        <w:rPr>
          <w:i/>
          <w:iCs/>
          <w:color w:val="4472C4" w:themeColor="accent5"/>
        </w:rPr>
        <w:t>“</w:t>
      </w:r>
      <w:r w:rsidR="00737DF8" w:rsidRPr="009311B7">
        <w:rPr>
          <w:i/>
          <w:iCs/>
          <w:color w:val="4472C4" w:themeColor="accent5"/>
        </w:rPr>
        <w:t>Venues and their details for all the neighborhood have been identified</w:t>
      </w:r>
      <w:r w:rsidRPr="009311B7">
        <w:rPr>
          <w:i/>
          <w:iCs/>
          <w:color w:val="4472C4" w:themeColor="accent5"/>
        </w:rPr>
        <w:t>,</w:t>
      </w:r>
      <w:r w:rsidR="00737DF8" w:rsidRPr="009311B7">
        <w:rPr>
          <w:i/>
          <w:iCs/>
          <w:color w:val="4472C4" w:themeColor="accent5"/>
        </w:rPr>
        <w:t xml:space="preserve"> City and Neighborhood level Exploratory Data Analysis are complete. The results suggest that despite of being on two different geographies and of different size of cities. Both the cities, New York and Toronto shares similar contribution </w:t>
      </w:r>
      <w:r w:rsidR="0016050B" w:rsidRPr="009311B7">
        <w:rPr>
          <w:i/>
          <w:iCs/>
          <w:color w:val="4472C4" w:themeColor="accent5"/>
        </w:rPr>
        <w:t xml:space="preserve">of </w:t>
      </w:r>
      <w:r w:rsidR="00737DF8" w:rsidRPr="009311B7">
        <w:rPr>
          <w:i/>
          <w:iCs/>
          <w:color w:val="4472C4" w:themeColor="accent5"/>
        </w:rPr>
        <w:t>venue types, and has many similar kinds of neighborhood which one can choose based on individual interest. we have our framework ready and cleaned/labeled data which we can use any time to query the neighborhood or venues of our choice for both the cities, we can also use this data to suggest neighborhoods to the new person/business to these cities.</w:t>
      </w:r>
      <w:r w:rsidRPr="009311B7">
        <w:rPr>
          <w:i/>
          <w:iCs/>
          <w:color w:val="4472C4" w:themeColor="accent5"/>
        </w:rPr>
        <w:t>”</w:t>
      </w:r>
    </w:p>
    <w:sectPr w:rsidR="00A9204E" w:rsidRPr="009311B7" w:rsidSect="0016050B">
      <w:footerReference w:type="even" r:id="rId22"/>
      <w:pgSz w:w="11900" w:h="16840"/>
      <w:pgMar w:top="1134" w:right="1077" w:bottom="1134"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79094" w14:textId="77777777" w:rsidR="00D30DD0" w:rsidRDefault="00D30DD0" w:rsidP="008876ED">
      <w:pPr>
        <w:spacing w:after="0" w:line="240" w:lineRule="auto"/>
      </w:pPr>
      <w:r>
        <w:separator/>
      </w:r>
    </w:p>
    <w:p w14:paraId="64223C2E" w14:textId="77777777" w:rsidR="00D30DD0" w:rsidRDefault="00D30DD0"/>
  </w:endnote>
  <w:endnote w:type="continuationSeparator" w:id="0">
    <w:p w14:paraId="0A726098" w14:textId="77777777" w:rsidR="00D30DD0" w:rsidRDefault="00D30DD0" w:rsidP="008876ED">
      <w:pPr>
        <w:spacing w:after="0" w:line="240" w:lineRule="auto"/>
      </w:pPr>
      <w:r>
        <w:continuationSeparator/>
      </w:r>
    </w:p>
    <w:p w14:paraId="60F05F6A" w14:textId="77777777" w:rsidR="00D30DD0" w:rsidRDefault="00D30D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2376766"/>
      <w:docPartObj>
        <w:docPartGallery w:val="Page Numbers (Bottom of Page)"/>
        <w:docPartUnique/>
      </w:docPartObj>
    </w:sdtPr>
    <w:sdtContent>
      <w:p w14:paraId="2CBC315C" w14:textId="77777777" w:rsidR="00430F77" w:rsidRDefault="00430F77" w:rsidP="00703F9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BE64B9" w14:textId="77777777" w:rsidR="00430F77" w:rsidRDefault="00430F77" w:rsidP="00703F93">
    <w:pPr>
      <w:pStyle w:val="Footer"/>
    </w:pPr>
  </w:p>
  <w:p w14:paraId="6BF6B4E2" w14:textId="77777777" w:rsidR="00430F77" w:rsidRDefault="00430F77" w:rsidP="00703F93"/>
  <w:p w14:paraId="21AA9B99" w14:textId="77777777" w:rsidR="00430F77" w:rsidRDefault="00430F77" w:rsidP="00703F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5E2DC" w14:textId="77777777" w:rsidR="00D30DD0" w:rsidRDefault="00D30DD0" w:rsidP="008876ED">
      <w:pPr>
        <w:spacing w:after="0" w:line="240" w:lineRule="auto"/>
      </w:pPr>
      <w:r>
        <w:separator/>
      </w:r>
    </w:p>
    <w:p w14:paraId="48ECCBB1" w14:textId="77777777" w:rsidR="00D30DD0" w:rsidRDefault="00D30DD0"/>
  </w:footnote>
  <w:footnote w:type="continuationSeparator" w:id="0">
    <w:p w14:paraId="59AC96C6" w14:textId="77777777" w:rsidR="00D30DD0" w:rsidRDefault="00D30DD0" w:rsidP="008876ED">
      <w:pPr>
        <w:spacing w:after="0" w:line="240" w:lineRule="auto"/>
      </w:pPr>
      <w:r>
        <w:continuationSeparator/>
      </w:r>
    </w:p>
    <w:p w14:paraId="4D2117A0" w14:textId="77777777" w:rsidR="00D30DD0" w:rsidRDefault="00D30D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FF65FF"/>
    <w:multiLevelType w:val="hybridMultilevel"/>
    <w:tmpl w:val="24F647D8"/>
    <w:lvl w:ilvl="0" w:tplc="40090001">
      <w:start w:val="1"/>
      <w:numFmt w:val="bullet"/>
      <w:lvlText w:val=""/>
      <w:lvlJc w:val="left"/>
      <w:pPr>
        <w:ind w:left="360" w:hanging="360"/>
      </w:pPr>
      <w:rPr>
        <w:rFonts w:ascii="Symbol" w:hAnsi="Symbol" w:hint="default"/>
      </w:rPr>
    </w:lvl>
    <w:lvl w:ilvl="1" w:tplc="BA7CC058">
      <w:numFmt w:val="bullet"/>
      <w:lvlText w:val="-"/>
      <w:lvlJc w:val="left"/>
      <w:pPr>
        <w:ind w:left="1080" w:hanging="360"/>
      </w:pPr>
      <w:rPr>
        <w:rFonts w:ascii="Cambria" w:eastAsiaTheme="minorEastAsia" w:hAnsi="Cambria"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4782C72"/>
    <w:multiLevelType w:val="multilevel"/>
    <w:tmpl w:val="63B48A6C"/>
    <w:lvl w:ilvl="0">
      <w:start w:val="1"/>
      <w:numFmt w:val="decimal"/>
      <w:lvlText w:val="%1."/>
      <w:lvlJc w:val="left"/>
      <w:pPr>
        <w:ind w:left="360" w:hanging="360"/>
      </w:pPr>
      <w:rPr>
        <w:rFonts w:asciiTheme="majorHAnsi" w:eastAsiaTheme="majorEastAsia" w:hAnsiTheme="majorHAnsi"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420" w:hanging="420"/>
      </w:pPr>
      <w:rPr>
        <w:rFonts w:hint="default"/>
        <w:sz w:val="26"/>
        <w:szCs w:val="26"/>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5A359A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B544B10"/>
    <w:multiLevelType w:val="hybridMultilevel"/>
    <w:tmpl w:val="1FEAD4F0"/>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AFE2981"/>
    <w:multiLevelType w:val="multilevel"/>
    <w:tmpl w:val="63B48A6C"/>
    <w:lvl w:ilvl="0">
      <w:start w:val="1"/>
      <w:numFmt w:val="decimal"/>
      <w:lvlText w:val="%1."/>
      <w:lvlJc w:val="left"/>
      <w:pPr>
        <w:ind w:left="360" w:hanging="360"/>
      </w:pPr>
      <w:rPr>
        <w:rFonts w:asciiTheme="majorHAnsi" w:eastAsiaTheme="majorEastAsia" w:hAnsiTheme="majorHAnsi"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420" w:hanging="420"/>
      </w:pPr>
      <w:rPr>
        <w:rFonts w:hint="default"/>
        <w:sz w:val="26"/>
        <w:szCs w:val="26"/>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DD10861"/>
    <w:multiLevelType w:val="multilevel"/>
    <w:tmpl w:val="534E3826"/>
    <w:lvl w:ilvl="0">
      <w:start w:val="1"/>
      <w:numFmt w:val="decimal"/>
      <w:pStyle w:val="Heading2"/>
      <w:lvlText w:val="%1."/>
      <w:lvlJc w:val="left"/>
      <w:pPr>
        <w:ind w:left="360" w:hanging="360"/>
      </w:pPr>
      <w:rPr>
        <w:rFonts w:asciiTheme="majorHAnsi" w:hAnsiTheme="majorHAnsi" w:cs="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420" w:hanging="420"/>
      </w:pPr>
      <w:rPr>
        <w:rFonts w:hint="default"/>
        <w:sz w:val="26"/>
        <w:szCs w:val="26"/>
      </w:rPr>
    </w:lvl>
    <w:lvl w:ilvl="2">
      <w:start w:val="1"/>
      <w:numFmt w:val="decimal"/>
      <w:pStyle w:val="Heading4"/>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7C4B95"/>
    <w:multiLevelType w:val="hybridMultilevel"/>
    <w:tmpl w:val="A3C66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DA42C00"/>
    <w:multiLevelType w:val="hybridMultilevel"/>
    <w:tmpl w:val="84CC2D86"/>
    <w:lvl w:ilvl="0" w:tplc="F6363624">
      <w:start w:val="1"/>
      <w:numFmt w:val="bullet"/>
      <w:lvlText w:val="-"/>
      <w:lvlJc w:val="left"/>
      <w:pPr>
        <w:ind w:left="1080" w:hanging="360"/>
      </w:pPr>
      <w:rPr>
        <w:rFonts w:ascii="Cambria" w:eastAsiaTheme="minorEastAsia" w:hAnsi="Cambr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2B4E2C"/>
    <w:multiLevelType w:val="hybridMultilevel"/>
    <w:tmpl w:val="AC50F846"/>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DE4D3D"/>
    <w:multiLevelType w:val="hybridMultilevel"/>
    <w:tmpl w:val="ADF05790"/>
    <w:lvl w:ilvl="0" w:tplc="F6363624">
      <w:start w:val="1"/>
      <w:numFmt w:val="bullet"/>
      <w:lvlText w:val="-"/>
      <w:lvlJc w:val="left"/>
      <w:pPr>
        <w:ind w:left="360" w:hanging="360"/>
      </w:pPr>
      <w:rPr>
        <w:rFonts w:ascii="Cambria" w:eastAsiaTheme="minorEastAsia" w:hAnsi="Cambria" w:cs="Times New Roman"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3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DCC60B7"/>
    <w:multiLevelType w:val="hybridMultilevel"/>
    <w:tmpl w:val="273C8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12"/>
  </w:num>
  <w:num w:numId="3">
    <w:abstractNumId w:val="10"/>
  </w:num>
  <w:num w:numId="4">
    <w:abstractNumId w:val="34"/>
  </w:num>
  <w:num w:numId="5">
    <w:abstractNumId w:val="15"/>
  </w:num>
  <w:num w:numId="6">
    <w:abstractNumId w:val="21"/>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32"/>
  </w:num>
  <w:num w:numId="21">
    <w:abstractNumId w:val="23"/>
  </w:num>
  <w:num w:numId="22">
    <w:abstractNumId w:val="11"/>
  </w:num>
  <w:num w:numId="23">
    <w:abstractNumId w:val="37"/>
  </w:num>
  <w:num w:numId="24">
    <w:abstractNumId w:val="33"/>
  </w:num>
  <w:num w:numId="25">
    <w:abstractNumId w:val="26"/>
  </w:num>
  <w:num w:numId="26">
    <w:abstractNumId w:val="13"/>
  </w:num>
  <w:num w:numId="27">
    <w:abstractNumId w:val="28"/>
  </w:num>
  <w:num w:numId="28">
    <w:abstractNumId w:val="14"/>
  </w:num>
  <w:num w:numId="29">
    <w:abstractNumId w:val="17"/>
  </w:num>
  <w:num w:numId="30">
    <w:abstractNumId w:val="20"/>
  </w:num>
  <w:num w:numId="31">
    <w:abstractNumId w:val="27"/>
  </w:num>
  <w:num w:numId="32">
    <w:abstractNumId w:val="31"/>
  </w:num>
  <w:num w:numId="33">
    <w:abstractNumId w:val="36"/>
  </w:num>
  <w:num w:numId="34">
    <w:abstractNumId w:val="38"/>
  </w:num>
  <w:num w:numId="35">
    <w:abstractNumId w:val="29"/>
  </w:num>
  <w:num w:numId="36">
    <w:abstractNumId w:val="27"/>
  </w:num>
  <w:num w:numId="37">
    <w:abstractNumId w:val="35"/>
  </w:num>
  <w:num w:numId="38">
    <w:abstractNumId w:val="22"/>
  </w:num>
  <w:num w:numId="39">
    <w:abstractNumId w:val="2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ED"/>
    <w:rsid w:val="000245B3"/>
    <w:rsid w:val="00025B2B"/>
    <w:rsid w:val="00027C75"/>
    <w:rsid w:val="00065B99"/>
    <w:rsid w:val="000701C0"/>
    <w:rsid w:val="00075F73"/>
    <w:rsid w:val="000A1689"/>
    <w:rsid w:val="000D68FF"/>
    <w:rsid w:val="000E52AE"/>
    <w:rsid w:val="0016050B"/>
    <w:rsid w:val="00161133"/>
    <w:rsid w:val="001A1EC4"/>
    <w:rsid w:val="001B3F29"/>
    <w:rsid w:val="001B719E"/>
    <w:rsid w:val="002041F9"/>
    <w:rsid w:val="00215272"/>
    <w:rsid w:val="00242A54"/>
    <w:rsid w:val="00262410"/>
    <w:rsid w:val="002655A4"/>
    <w:rsid w:val="00280692"/>
    <w:rsid w:val="00285A7D"/>
    <w:rsid w:val="002A159E"/>
    <w:rsid w:val="002F2553"/>
    <w:rsid w:val="002F3791"/>
    <w:rsid w:val="00320D29"/>
    <w:rsid w:val="00342A15"/>
    <w:rsid w:val="003560E3"/>
    <w:rsid w:val="00391E00"/>
    <w:rsid w:val="003C5E48"/>
    <w:rsid w:val="003F6477"/>
    <w:rsid w:val="003F70CA"/>
    <w:rsid w:val="00410137"/>
    <w:rsid w:val="00430F77"/>
    <w:rsid w:val="00434055"/>
    <w:rsid w:val="00447999"/>
    <w:rsid w:val="00452BBE"/>
    <w:rsid w:val="00462470"/>
    <w:rsid w:val="0047474A"/>
    <w:rsid w:val="00483A59"/>
    <w:rsid w:val="0048455A"/>
    <w:rsid w:val="004854AC"/>
    <w:rsid w:val="00485885"/>
    <w:rsid w:val="004A4C2C"/>
    <w:rsid w:val="004B0512"/>
    <w:rsid w:val="004E556F"/>
    <w:rsid w:val="00505530"/>
    <w:rsid w:val="0052122B"/>
    <w:rsid w:val="005275F0"/>
    <w:rsid w:val="005302ED"/>
    <w:rsid w:val="00530AD1"/>
    <w:rsid w:val="0053756C"/>
    <w:rsid w:val="00545FA8"/>
    <w:rsid w:val="005575B0"/>
    <w:rsid w:val="005A045A"/>
    <w:rsid w:val="005D2C58"/>
    <w:rsid w:val="005D3167"/>
    <w:rsid w:val="005F5902"/>
    <w:rsid w:val="0061104C"/>
    <w:rsid w:val="0061257C"/>
    <w:rsid w:val="0063713B"/>
    <w:rsid w:val="00645252"/>
    <w:rsid w:val="00687CD1"/>
    <w:rsid w:val="006B57C2"/>
    <w:rsid w:val="006D3D74"/>
    <w:rsid w:val="00703F93"/>
    <w:rsid w:val="0071369F"/>
    <w:rsid w:val="00737DF8"/>
    <w:rsid w:val="00772B1A"/>
    <w:rsid w:val="00780BA6"/>
    <w:rsid w:val="00783EB8"/>
    <w:rsid w:val="00791BC0"/>
    <w:rsid w:val="007C1CF7"/>
    <w:rsid w:val="007E2B8A"/>
    <w:rsid w:val="007E424A"/>
    <w:rsid w:val="007F6678"/>
    <w:rsid w:val="008017E2"/>
    <w:rsid w:val="0083569A"/>
    <w:rsid w:val="00842265"/>
    <w:rsid w:val="00862736"/>
    <w:rsid w:val="0086300B"/>
    <w:rsid w:val="00877C58"/>
    <w:rsid w:val="00880589"/>
    <w:rsid w:val="008876ED"/>
    <w:rsid w:val="008A27E4"/>
    <w:rsid w:val="008A682C"/>
    <w:rsid w:val="008C0836"/>
    <w:rsid w:val="00917C84"/>
    <w:rsid w:val="00925425"/>
    <w:rsid w:val="009311B7"/>
    <w:rsid w:val="00947FD1"/>
    <w:rsid w:val="00950BA1"/>
    <w:rsid w:val="00951B61"/>
    <w:rsid w:val="00954DA0"/>
    <w:rsid w:val="00970F9C"/>
    <w:rsid w:val="009E05AB"/>
    <w:rsid w:val="009F6F88"/>
    <w:rsid w:val="00A11C47"/>
    <w:rsid w:val="00A150E2"/>
    <w:rsid w:val="00A200ED"/>
    <w:rsid w:val="00A316F5"/>
    <w:rsid w:val="00A4093F"/>
    <w:rsid w:val="00A53030"/>
    <w:rsid w:val="00A86A63"/>
    <w:rsid w:val="00A9204E"/>
    <w:rsid w:val="00A9757B"/>
    <w:rsid w:val="00AD045B"/>
    <w:rsid w:val="00AD45E0"/>
    <w:rsid w:val="00B13A40"/>
    <w:rsid w:val="00B171F6"/>
    <w:rsid w:val="00B37452"/>
    <w:rsid w:val="00B74DA3"/>
    <w:rsid w:val="00B764F2"/>
    <w:rsid w:val="00BA36D5"/>
    <w:rsid w:val="00BC0561"/>
    <w:rsid w:val="00BC3A2E"/>
    <w:rsid w:val="00BE5458"/>
    <w:rsid w:val="00BF5499"/>
    <w:rsid w:val="00C22974"/>
    <w:rsid w:val="00C417B9"/>
    <w:rsid w:val="00C4273E"/>
    <w:rsid w:val="00C6298F"/>
    <w:rsid w:val="00C62E59"/>
    <w:rsid w:val="00C926A8"/>
    <w:rsid w:val="00C96804"/>
    <w:rsid w:val="00CB36C7"/>
    <w:rsid w:val="00CC7B79"/>
    <w:rsid w:val="00CD4996"/>
    <w:rsid w:val="00CD5D1B"/>
    <w:rsid w:val="00CF2E6F"/>
    <w:rsid w:val="00CF4616"/>
    <w:rsid w:val="00D06C54"/>
    <w:rsid w:val="00D2136D"/>
    <w:rsid w:val="00D30DD0"/>
    <w:rsid w:val="00D3120A"/>
    <w:rsid w:val="00D66751"/>
    <w:rsid w:val="00D71D53"/>
    <w:rsid w:val="00DC444A"/>
    <w:rsid w:val="00DC6B27"/>
    <w:rsid w:val="00E06903"/>
    <w:rsid w:val="00E100FF"/>
    <w:rsid w:val="00E110AF"/>
    <w:rsid w:val="00E14159"/>
    <w:rsid w:val="00E14A96"/>
    <w:rsid w:val="00E21833"/>
    <w:rsid w:val="00E26B10"/>
    <w:rsid w:val="00E43017"/>
    <w:rsid w:val="00E646FC"/>
    <w:rsid w:val="00E768AA"/>
    <w:rsid w:val="00E95167"/>
    <w:rsid w:val="00E96FE1"/>
    <w:rsid w:val="00EB6BBB"/>
    <w:rsid w:val="00EF2E3C"/>
    <w:rsid w:val="00EF4E4F"/>
    <w:rsid w:val="00F03E04"/>
    <w:rsid w:val="00F049DF"/>
    <w:rsid w:val="00F10CC9"/>
    <w:rsid w:val="00F71BFD"/>
    <w:rsid w:val="00F91F03"/>
    <w:rsid w:val="00F97D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93D8"/>
  <w15:chartTrackingRefBased/>
  <w15:docId w15:val="{BA2DD428-F0E1-4707-A3CC-7E3809A8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A63"/>
    <w:rPr>
      <w:rFonts w:ascii="Cambria" w:hAnsi="Cambria"/>
      <w:sz w:val="24"/>
      <w:szCs w:val="24"/>
    </w:rPr>
  </w:style>
  <w:style w:type="paragraph" w:styleId="Heading1">
    <w:name w:val="heading 1"/>
    <w:basedOn w:val="Normal"/>
    <w:next w:val="Normal"/>
    <w:link w:val="Heading1Char"/>
    <w:uiPriority w:val="9"/>
    <w:qFormat/>
    <w:rsid w:val="00CF4616"/>
    <w:pPr>
      <w:keepNext/>
      <w:spacing w:after="0" w:line="360" w:lineRule="auto"/>
      <w:jc w:val="center"/>
      <w:outlineLvl w:val="0"/>
    </w:pPr>
    <w:rPr>
      <w:rFonts w:asciiTheme="majorHAnsi" w:eastAsiaTheme="majorEastAsia" w:hAnsiTheme="majorHAnsi"/>
      <w:b/>
      <w:bCs/>
      <w:kern w:val="32"/>
      <w:sz w:val="36"/>
      <w:szCs w:val="36"/>
    </w:rPr>
  </w:style>
  <w:style w:type="paragraph" w:styleId="Heading2">
    <w:name w:val="heading 2"/>
    <w:basedOn w:val="Normal"/>
    <w:next w:val="Normal"/>
    <w:link w:val="Heading2Char"/>
    <w:uiPriority w:val="9"/>
    <w:unhideWhenUsed/>
    <w:qFormat/>
    <w:rsid w:val="00F71BFD"/>
    <w:pPr>
      <w:keepNext/>
      <w:numPr>
        <w:numId w:val="31"/>
      </w:numPr>
      <w:spacing w:before="240" w:after="60"/>
      <w:outlineLvl w:val="1"/>
    </w:pPr>
    <w:rPr>
      <w:rFonts w:asciiTheme="majorHAnsi" w:eastAsiaTheme="majorEastAsia" w:hAnsiTheme="majorHAnsi"/>
      <w:b/>
      <w:bCs/>
      <w:sz w:val="32"/>
      <w:szCs w:val="32"/>
    </w:rPr>
  </w:style>
  <w:style w:type="paragraph" w:styleId="Heading3">
    <w:name w:val="heading 3"/>
    <w:basedOn w:val="Normal"/>
    <w:next w:val="Normal"/>
    <w:link w:val="Heading3Char"/>
    <w:uiPriority w:val="9"/>
    <w:unhideWhenUsed/>
    <w:qFormat/>
    <w:rsid w:val="00783EB8"/>
    <w:pPr>
      <w:keepNext/>
      <w:numPr>
        <w:ilvl w:val="1"/>
        <w:numId w:val="31"/>
      </w:numPr>
      <w:spacing w:before="240" w:after="60" w:line="360" w:lineRule="auto"/>
      <w:outlineLvl w:val="2"/>
    </w:pPr>
    <w:rPr>
      <w:rFonts w:asciiTheme="majorHAnsi" w:eastAsiaTheme="majorEastAsia" w:hAnsiTheme="majorHAnsi"/>
      <w:b/>
      <w:bCs/>
      <w:sz w:val="26"/>
      <w:szCs w:val="26"/>
    </w:rPr>
  </w:style>
  <w:style w:type="paragraph" w:styleId="Heading4">
    <w:name w:val="heading 4"/>
    <w:basedOn w:val="ListParagraph"/>
    <w:next w:val="Normal"/>
    <w:link w:val="Heading4Char"/>
    <w:uiPriority w:val="9"/>
    <w:unhideWhenUsed/>
    <w:qFormat/>
    <w:rsid w:val="00880589"/>
    <w:pPr>
      <w:numPr>
        <w:ilvl w:val="2"/>
        <w:numId w:val="31"/>
      </w:numPr>
      <w:outlineLvl w:val="3"/>
    </w:pPr>
    <w:rPr>
      <w:b/>
      <w:bCs/>
    </w:rPr>
  </w:style>
  <w:style w:type="paragraph" w:styleId="Heading5">
    <w:name w:val="heading 5"/>
    <w:basedOn w:val="Normal"/>
    <w:next w:val="Normal"/>
    <w:link w:val="Heading5Char"/>
    <w:uiPriority w:val="9"/>
    <w:unhideWhenUsed/>
    <w:qFormat/>
    <w:rsid w:val="005302ED"/>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5302ED"/>
    <w:pPr>
      <w:spacing w:before="240" w:after="60"/>
      <w:outlineLvl w:val="5"/>
    </w:pPr>
    <w:rPr>
      <w:b/>
      <w:bCs/>
      <w:sz w:val="22"/>
      <w:szCs w:val="22"/>
    </w:rPr>
  </w:style>
  <w:style w:type="paragraph" w:styleId="Heading7">
    <w:name w:val="heading 7"/>
    <w:basedOn w:val="Normal"/>
    <w:next w:val="Normal"/>
    <w:link w:val="Heading7Char"/>
    <w:uiPriority w:val="9"/>
    <w:unhideWhenUsed/>
    <w:qFormat/>
    <w:rsid w:val="005302ED"/>
    <w:pPr>
      <w:spacing w:before="240" w:after="60"/>
      <w:outlineLvl w:val="6"/>
    </w:pPr>
  </w:style>
  <w:style w:type="paragraph" w:styleId="Heading8">
    <w:name w:val="heading 8"/>
    <w:basedOn w:val="Normal"/>
    <w:next w:val="Normal"/>
    <w:link w:val="Heading8Char"/>
    <w:uiPriority w:val="9"/>
    <w:unhideWhenUsed/>
    <w:qFormat/>
    <w:rsid w:val="005302ED"/>
    <w:pPr>
      <w:spacing w:before="240" w:after="60"/>
      <w:outlineLvl w:val="7"/>
    </w:pPr>
    <w:rPr>
      <w:i/>
      <w:iCs/>
    </w:rPr>
  </w:style>
  <w:style w:type="paragraph" w:styleId="Heading9">
    <w:name w:val="heading 9"/>
    <w:basedOn w:val="Normal"/>
    <w:next w:val="Normal"/>
    <w:link w:val="Heading9Char"/>
    <w:uiPriority w:val="9"/>
    <w:unhideWhenUsed/>
    <w:qFormat/>
    <w:rsid w:val="005302ED"/>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616"/>
    <w:rPr>
      <w:rFonts w:asciiTheme="majorHAnsi" w:eastAsiaTheme="majorEastAsia" w:hAnsiTheme="majorHAnsi"/>
      <w:b/>
      <w:bCs/>
      <w:kern w:val="32"/>
      <w:sz w:val="36"/>
      <w:szCs w:val="36"/>
    </w:rPr>
  </w:style>
  <w:style w:type="character" w:customStyle="1" w:styleId="Heading2Char">
    <w:name w:val="Heading 2 Char"/>
    <w:basedOn w:val="DefaultParagraphFont"/>
    <w:link w:val="Heading2"/>
    <w:uiPriority w:val="9"/>
    <w:rsid w:val="00F71BFD"/>
    <w:rPr>
      <w:rFonts w:asciiTheme="majorHAnsi" w:eastAsiaTheme="majorEastAsia" w:hAnsiTheme="majorHAnsi"/>
      <w:b/>
      <w:bCs/>
      <w:sz w:val="32"/>
      <w:szCs w:val="32"/>
    </w:rPr>
  </w:style>
  <w:style w:type="character" w:customStyle="1" w:styleId="Heading3Char">
    <w:name w:val="Heading 3 Char"/>
    <w:basedOn w:val="DefaultParagraphFont"/>
    <w:link w:val="Heading3"/>
    <w:uiPriority w:val="9"/>
    <w:rsid w:val="00783EB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880589"/>
    <w:rPr>
      <w:rFonts w:ascii="Cambria" w:hAnsi="Cambria"/>
      <w:b/>
      <w:bCs/>
      <w:sz w:val="24"/>
      <w:szCs w:val="24"/>
    </w:rPr>
  </w:style>
  <w:style w:type="character" w:customStyle="1" w:styleId="Heading5Char">
    <w:name w:val="Heading 5 Char"/>
    <w:basedOn w:val="DefaultParagraphFont"/>
    <w:link w:val="Heading5"/>
    <w:uiPriority w:val="9"/>
    <w:rsid w:val="005302ED"/>
    <w:rPr>
      <w:b/>
      <w:bCs/>
      <w:i/>
      <w:iCs/>
      <w:sz w:val="26"/>
      <w:szCs w:val="26"/>
    </w:rPr>
  </w:style>
  <w:style w:type="character" w:customStyle="1" w:styleId="Heading6Char">
    <w:name w:val="Heading 6 Char"/>
    <w:basedOn w:val="DefaultParagraphFont"/>
    <w:link w:val="Heading6"/>
    <w:uiPriority w:val="9"/>
    <w:rsid w:val="005302ED"/>
    <w:rPr>
      <w:b/>
      <w:bCs/>
    </w:rPr>
  </w:style>
  <w:style w:type="character" w:customStyle="1" w:styleId="Heading7Char">
    <w:name w:val="Heading 7 Char"/>
    <w:basedOn w:val="DefaultParagraphFont"/>
    <w:link w:val="Heading7"/>
    <w:uiPriority w:val="9"/>
    <w:rsid w:val="005302ED"/>
    <w:rPr>
      <w:sz w:val="24"/>
      <w:szCs w:val="24"/>
    </w:rPr>
  </w:style>
  <w:style w:type="character" w:customStyle="1" w:styleId="Heading8Char">
    <w:name w:val="Heading 8 Char"/>
    <w:basedOn w:val="DefaultParagraphFont"/>
    <w:link w:val="Heading8"/>
    <w:uiPriority w:val="9"/>
    <w:rsid w:val="005302ED"/>
    <w:rPr>
      <w:i/>
      <w:iCs/>
      <w:sz w:val="24"/>
      <w:szCs w:val="24"/>
    </w:rPr>
  </w:style>
  <w:style w:type="character" w:customStyle="1" w:styleId="Heading9Char">
    <w:name w:val="Heading 9 Char"/>
    <w:basedOn w:val="DefaultParagraphFont"/>
    <w:link w:val="Heading9"/>
    <w:uiPriority w:val="9"/>
    <w:rsid w:val="005302ED"/>
    <w:rPr>
      <w:rFonts w:asciiTheme="majorHAnsi" w:eastAsiaTheme="majorEastAsia" w:hAnsiTheme="majorHAnsi"/>
    </w:rPr>
  </w:style>
  <w:style w:type="paragraph" w:styleId="Title">
    <w:name w:val="Title"/>
    <w:basedOn w:val="Normal"/>
    <w:next w:val="Normal"/>
    <w:link w:val="TitleChar"/>
    <w:uiPriority w:val="10"/>
    <w:qFormat/>
    <w:rsid w:val="005302E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5302E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5302ED"/>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5302ED"/>
    <w:rPr>
      <w:rFonts w:asciiTheme="majorHAnsi" w:eastAsiaTheme="majorEastAsia" w:hAnsiTheme="majorHAnsi"/>
      <w:sz w:val="24"/>
      <w:szCs w:val="24"/>
    </w:rPr>
  </w:style>
  <w:style w:type="character" w:styleId="SubtleEmphasis">
    <w:name w:val="Subtle Emphasis"/>
    <w:uiPriority w:val="19"/>
    <w:qFormat/>
    <w:rsid w:val="005302ED"/>
    <w:rPr>
      <w:i/>
      <w:color w:val="5A5A5A" w:themeColor="text1" w:themeTint="A5"/>
    </w:rPr>
  </w:style>
  <w:style w:type="character" w:styleId="Emphasis">
    <w:name w:val="Emphasis"/>
    <w:basedOn w:val="DefaultParagraphFont"/>
    <w:uiPriority w:val="20"/>
    <w:qFormat/>
    <w:rsid w:val="005302ED"/>
    <w:rPr>
      <w:rFonts w:asciiTheme="minorHAnsi" w:hAnsiTheme="minorHAnsi"/>
      <w:b/>
      <w:i/>
      <w:iCs/>
    </w:rPr>
  </w:style>
  <w:style w:type="character" w:styleId="IntenseEmphasis">
    <w:name w:val="Intense Emphasis"/>
    <w:basedOn w:val="DefaultParagraphFont"/>
    <w:uiPriority w:val="21"/>
    <w:qFormat/>
    <w:rsid w:val="005302ED"/>
    <w:rPr>
      <w:b/>
      <w:i/>
      <w:sz w:val="24"/>
      <w:szCs w:val="24"/>
      <w:u w:val="single"/>
    </w:rPr>
  </w:style>
  <w:style w:type="character" w:styleId="Strong">
    <w:name w:val="Strong"/>
    <w:basedOn w:val="DefaultParagraphFont"/>
    <w:uiPriority w:val="22"/>
    <w:qFormat/>
    <w:rsid w:val="005302ED"/>
    <w:rPr>
      <w:b/>
      <w:bCs/>
    </w:rPr>
  </w:style>
  <w:style w:type="paragraph" w:styleId="Quote">
    <w:name w:val="Quote"/>
    <w:basedOn w:val="Normal"/>
    <w:next w:val="Normal"/>
    <w:link w:val="QuoteChar"/>
    <w:uiPriority w:val="29"/>
    <w:qFormat/>
    <w:rsid w:val="005302ED"/>
    <w:rPr>
      <w:i/>
    </w:rPr>
  </w:style>
  <w:style w:type="character" w:customStyle="1" w:styleId="QuoteChar">
    <w:name w:val="Quote Char"/>
    <w:basedOn w:val="DefaultParagraphFont"/>
    <w:link w:val="Quote"/>
    <w:uiPriority w:val="29"/>
    <w:rsid w:val="005302ED"/>
    <w:rPr>
      <w:i/>
      <w:sz w:val="24"/>
      <w:szCs w:val="24"/>
    </w:rPr>
  </w:style>
  <w:style w:type="paragraph" w:styleId="IntenseQuote">
    <w:name w:val="Intense Quote"/>
    <w:basedOn w:val="Normal"/>
    <w:next w:val="Normal"/>
    <w:link w:val="IntenseQuoteChar"/>
    <w:uiPriority w:val="30"/>
    <w:qFormat/>
    <w:rsid w:val="005302ED"/>
    <w:pPr>
      <w:ind w:left="720" w:right="720"/>
    </w:pPr>
    <w:rPr>
      <w:b/>
      <w:i/>
      <w:szCs w:val="22"/>
    </w:rPr>
  </w:style>
  <w:style w:type="character" w:customStyle="1" w:styleId="IntenseQuoteChar">
    <w:name w:val="Intense Quote Char"/>
    <w:basedOn w:val="DefaultParagraphFont"/>
    <w:link w:val="IntenseQuote"/>
    <w:uiPriority w:val="30"/>
    <w:rsid w:val="005302ED"/>
    <w:rPr>
      <w:b/>
      <w:i/>
      <w:sz w:val="24"/>
    </w:rPr>
  </w:style>
  <w:style w:type="character" w:styleId="SubtleReference">
    <w:name w:val="Subtle Reference"/>
    <w:basedOn w:val="DefaultParagraphFont"/>
    <w:uiPriority w:val="31"/>
    <w:qFormat/>
    <w:rsid w:val="005302ED"/>
    <w:rPr>
      <w:sz w:val="24"/>
      <w:szCs w:val="24"/>
      <w:u w:val="single"/>
    </w:rPr>
  </w:style>
  <w:style w:type="character" w:styleId="IntenseReference">
    <w:name w:val="Intense Reference"/>
    <w:basedOn w:val="DefaultParagraphFont"/>
    <w:uiPriority w:val="32"/>
    <w:qFormat/>
    <w:rsid w:val="005302ED"/>
    <w:rPr>
      <w:b/>
      <w:sz w:val="24"/>
      <w:u w:val="single"/>
    </w:rPr>
  </w:style>
  <w:style w:type="character" w:styleId="BookTitle">
    <w:name w:val="Book Title"/>
    <w:basedOn w:val="DefaultParagraphFont"/>
    <w:uiPriority w:val="33"/>
    <w:qFormat/>
    <w:rsid w:val="005302ED"/>
    <w:rPr>
      <w:rFonts w:asciiTheme="majorHAnsi" w:eastAsiaTheme="majorEastAsia" w:hAnsiTheme="majorHAnsi"/>
      <w:b/>
      <w:i/>
      <w:sz w:val="24"/>
      <w:szCs w:val="24"/>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rsid w:val="005302ED"/>
    <w:rPr>
      <w:b/>
      <w:bCs/>
      <w:color w:val="2E74B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ind w:left="1757"/>
    </w:pPr>
  </w:style>
  <w:style w:type="paragraph" w:styleId="ListParagraph">
    <w:name w:val="List Paragraph"/>
    <w:basedOn w:val="Normal"/>
    <w:uiPriority w:val="34"/>
    <w:qFormat/>
    <w:rsid w:val="005302ED"/>
    <w:pPr>
      <w:ind w:left="720"/>
      <w:contextualSpacing/>
    </w:pPr>
  </w:style>
  <w:style w:type="paragraph" w:customStyle="1" w:styleId="graf">
    <w:name w:val="graf"/>
    <w:basedOn w:val="Normal"/>
    <w:rsid w:val="005302ED"/>
    <w:pPr>
      <w:spacing w:before="100" w:beforeAutospacing="1" w:after="100" w:afterAutospacing="1"/>
    </w:pPr>
    <w:rPr>
      <w:rFonts w:ascii="Times New Roman" w:eastAsia="Times New Roman" w:hAnsi="Times New Roman"/>
      <w:lang w:val="en-IN"/>
    </w:rPr>
  </w:style>
  <w:style w:type="character" w:styleId="PageNumber">
    <w:name w:val="page number"/>
    <w:basedOn w:val="DefaultParagraphFont"/>
    <w:uiPriority w:val="99"/>
    <w:semiHidden/>
    <w:unhideWhenUsed/>
    <w:rsid w:val="005302ED"/>
  </w:style>
  <w:style w:type="paragraph" w:styleId="NoSpacing">
    <w:name w:val="No Spacing"/>
    <w:basedOn w:val="Normal"/>
    <w:link w:val="NoSpacingChar"/>
    <w:uiPriority w:val="1"/>
    <w:qFormat/>
    <w:rsid w:val="005302ED"/>
    <w:rPr>
      <w:szCs w:val="32"/>
    </w:rPr>
  </w:style>
  <w:style w:type="paragraph" w:styleId="TOCHeading">
    <w:name w:val="TOC Heading"/>
    <w:basedOn w:val="Heading1"/>
    <w:next w:val="Normal"/>
    <w:uiPriority w:val="39"/>
    <w:semiHidden/>
    <w:unhideWhenUsed/>
    <w:qFormat/>
    <w:rsid w:val="005302ED"/>
    <w:pPr>
      <w:outlineLvl w:val="9"/>
    </w:pPr>
  </w:style>
  <w:style w:type="paragraph" w:styleId="NormalWeb">
    <w:name w:val="Normal (Web)"/>
    <w:basedOn w:val="Normal"/>
    <w:uiPriority w:val="99"/>
    <w:semiHidden/>
    <w:unhideWhenUsed/>
    <w:rsid w:val="00783EB8"/>
    <w:pPr>
      <w:spacing w:before="100" w:beforeAutospacing="1" w:after="100" w:afterAutospacing="1"/>
    </w:pPr>
    <w:rPr>
      <w:rFonts w:ascii="Times New Roman" w:eastAsia="Times New Roman" w:hAnsi="Times New Roman"/>
      <w:lang w:val="en-IN" w:eastAsia="en-IN"/>
    </w:rPr>
  </w:style>
  <w:style w:type="table" w:styleId="TableGrid">
    <w:name w:val="Table Grid"/>
    <w:basedOn w:val="TableNormal"/>
    <w:uiPriority w:val="39"/>
    <w:rsid w:val="00A975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E52AE"/>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2122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3713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16050B"/>
    <w:rPr>
      <w:rFonts w:ascii="Cambria" w:hAnsi="Cambria"/>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4038">
      <w:bodyDiv w:val="1"/>
      <w:marLeft w:val="0"/>
      <w:marRight w:val="0"/>
      <w:marTop w:val="0"/>
      <w:marBottom w:val="0"/>
      <w:divBdr>
        <w:top w:val="none" w:sz="0" w:space="0" w:color="auto"/>
        <w:left w:val="none" w:sz="0" w:space="0" w:color="auto"/>
        <w:bottom w:val="none" w:sz="0" w:space="0" w:color="auto"/>
        <w:right w:val="none" w:sz="0" w:space="0" w:color="auto"/>
      </w:divBdr>
    </w:div>
    <w:div w:id="71125984">
      <w:bodyDiv w:val="1"/>
      <w:marLeft w:val="0"/>
      <w:marRight w:val="0"/>
      <w:marTop w:val="0"/>
      <w:marBottom w:val="0"/>
      <w:divBdr>
        <w:top w:val="none" w:sz="0" w:space="0" w:color="auto"/>
        <w:left w:val="none" w:sz="0" w:space="0" w:color="auto"/>
        <w:bottom w:val="none" w:sz="0" w:space="0" w:color="auto"/>
        <w:right w:val="none" w:sz="0" w:space="0" w:color="auto"/>
      </w:divBdr>
    </w:div>
    <w:div w:id="98523854">
      <w:bodyDiv w:val="1"/>
      <w:marLeft w:val="0"/>
      <w:marRight w:val="0"/>
      <w:marTop w:val="0"/>
      <w:marBottom w:val="0"/>
      <w:divBdr>
        <w:top w:val="none" w:sz="0" w:space="0" w:color="auto"/>
        <w:left w:val="none" w:sz="0" w:space="0" w:color="auto"/>
        <w:bottom w:val="none" w:sz="0" w:space="0" w:color="auto"/>
        <w:right w:val="none" w:sz="0" w:space="0" w:color="auto"/>
      </w:divBdr>
    </w:div>
    <w:div w:id="201096376">
      <w:bodyDiv w:val="1"/>
      <w:marLeft w:val="0"/>
      <w:marRight w:val="0"/>
      <w:marTop w:val="0"/>
      <w:marBottom w:val="0"/>
      <w:divBdr>
        <w:top w:val="none" w:sz="0" w:space="0" w:color="auto"/>
        <w:left w:val="none" w:sz="0" w:space="0" w:color="auto"/>
        <w:bottom w:val="none" w:sz="0" w:space="0" w:color="auto"/>
        <w:right w:val="none" w:sz="0" w:space="0" w:color="auto"/>
      </w:divBdr>
    </w:div>
    <w:div w:id="484980271">
      <w:bodyDiv w:val="1"/>
      <w:marLeft w:val="0"/>
      <w:marRight w:val="0"/>
      <w:marTop w:val="0"/>
      <w:marBottom w:val="0"/>
      <w:divBdr>
        <w:top w:val="none" w:sz="0" w:space="0" w:color="auto"/>
        <w:left w:val="none" w:sz="0" w:space="0" w:color="auto"/>
        <w:bottom w:val="none" w:sz="0" w:space="0" w:color="auto"/>
        <w:right w:val="none" w:sz="0" w:space="0" w:color="auto"/>
      </w:divBdr>
    </w:div>
    <w:div w:id="502546503">
      <w:bodyDiv w:val="1"/>
      <w:marLeft w:val="0"/>
      <w:marRight w:val="0"/>
      <w:marTop w:val="0"/>
      <w:marBottom w:val="0"/>
      <w:divBdr>
        <w:top w:val="none" w:sz="0" w:space="0" w:color="auto"/>
        <w:left w:val="none" w:sz="0" w:space="0" w:color="auto"/>
        <w:bottom w:val="none" w:sz="0" w:space="0" w:color="auto"/>
        <w:right w:val="none" w:sz="0" w:space="0" w:color="auto"/>
      </w:divBdr>
    </w:div>
    <w:div w:id="614101885">
      <w:bodyDiv w:val="1"/>
      <w:marLeft w:val="0"/>
      <w:marRight w:val="0"/>
      <w:marTop w:val="0"/>
      <w:marBottom w:val="0"/>
      <w:divBdr>
        <w:top w:val="none" w:sz="0" w:space="0" w:color="auto"/>
        <w:left w:val="none" w:sz="0" w:space="0" w:color="auto"/>
        <w:bottom w:val="none" w:sz="0" w:space="0" w:color="auto"/>
        <w:right w:val="none" w:sz="0" w:space="0" w:color="auto"/>
      </w:divBdr>
    </w:div>
    <w:div w:id="690379993">
      <w:bodyDiv w:val="1"/>
      <w:marLeft w:val="0"/>
      <w:marRight w:val="0"/>
      <w:marTop w:val="0"/>
      <w:marBottom w:val="0"/>
      <w:divBdr>
        <w:top w:val="none" w:sz="0" w:space="0" w:color="auto"/>
        <w:left w:val="none" w:sz="0" w:space="0" w:color="auto"/>
        <w:bottom w:val="none" w:sz="0" w:space="0" w:color="auto"/>
        <w:right w:val="none" w:sz="0" w:space="0" w:color="auto"/>
      </w:divBdr>
    </w:div>
    <w:div w:id="751853709">
      <w:bodyDiv w:val="1"/>
      <w:marLeft w:val="0"/>
      <w:marRight w:val="0"/>
      <w:marTop w:val="0"/>
      <w:marBottom w:val="0"/>
      <w:divBdr>
        <w:top w:val="none" w:sz="0" w:space="0" w:color="auto"/>
        <w:left w:val="none" w:sz="0" w:space="0" w:color="auto"/>
        <w:bottom w:val="none" w:sz="0" w:space="0" w:color="auto"/>
        <w:right w:val="none" w:sz="0" w:space="0" w:color="auto"/>
      </w:divBdr>
    </w:div>
    <w:div w:id="758134300">
      <w:bodyDiv w:val="1"/>
      <w:marLeft w:val="0"/>
      <w:marRight w:val="0"/>
      <w:marTop w:val="0"/>
      <w:marBottom w:val="0"/>
      <w:divBdr>
        <w:top w:val="none" w:sz="0" w:space="0" w:color="auto"/>
        <w:left w:val="none" w:sz="0" w:space="0" w:color="auto"/>
        <w:bottom w:val="none" w:sz="0" w:space="0" w:color="auto"/>
        <w:right w:val="none" w:sz="0" w:space="0" w:color="auto"/>
      </w:divBdr>
    </w:div>
    <w:div w:id="781922297">
      <w:bodyDiv w:val="1"/>
      <w:marLeft w:val="0"/>
      <w:marRight w:val="0"/>
      <w:marTop w:val="0"/>
      <w:marBottom w:val="0"/>
      <w:divBdr>
        <w:top w:val="none" w:sz="0" w:space="0" w:color="auto"/>
        <w:left w:val="none" w:sz="0" w:space="0" w:color="auto"/>
        <w:bottom w:val="none" w:sz="0" w:space="0" w:color="auto"/>
        <w:right w:val="none" w:sz="0" w:space="0" w:color="auto"/>
      </w:divBdr>
    </w:div>
    <w:div w:id="829638422">
      <w:bodyDiv w:val="1"/>
      <w:marLeft w:val="0"/>
      <w:marRight w:val="0"/>
      <w:marTop w:val="0"/>
      <w:marBottom w:val="0"/>
      <w:divBdr>
        <w:top w:val="none" w:sz="0" w:space="0" w:color="auto"/>
        <w:left w:val="none" w:sz="0" w:space="0" w:color="auto"/>
        <w:bottom w:val="none" w:sz="0" w:space="0" w:color="auto"/>
        <w:right w:val="none" w:sz="0" w:space="0" w:color="auto"/>
      </w:divBdr>
    </w:div>
    <w:div w:id="846755048">
      <w:bodyDiv w:val="1"/>
      <w:marLeft w:val="0"/>
      <w:marRight w:val="0"/>
      <w:marTop w:val="0"/>
      <w:marBottom w:val="0"/>
      <w:divBdr>
        <w:top w:val="none" w:sz="0" w:space="0" w:color="auto"/>
        <w:left w:val="none" w:sz="0" w:space="0" w:color="auto"/>
        <w:bottom w:val="none" w:sz="0" w:space="0" w:color="auto"/>
        <w:right w:val="none" w:sz="0" w:space="0" w:color="auto"/>
      </w:divBdr>
    </w:div>
    <w:div w:id="851527214">
      <w:bodyDiv w:val="1"/>
      <w:marLeft w:val="0"/>
      <w:marRight w:val="0"/>
      <w:marTop w:val="0"/>
      <w:marBottom w:val="0"/>
      <w:divBdr>
        <w:top w:val="none" w:sz="0" w:space="0" w:color="auto"/>
        <w:left w:val="none" w:sz="0" w:space="0" w:color="auto"/>
        <w:bottom w:val="none" w:sz="0" w:space="0" w:color="auto"/>
        <w:right w:val="none" w:sz="0" w:space="0" w:color="auto"/>
      </w:divBdr>
    </w:div>
    <w:div w:id="927999550">
      <w:bodyDiv w:val="1"/>
      <w:marLeft w:val="0"/>
      <w:marRight w:val="0"/>
      <w:marTop w:val="0"/>
      <w:marBottom w:val="0"/>
      <w:divBdr>
        <w:top w:val="none" w:sz="0" w:space="0" w:color="auto"/>
        <w:left w:val="none" w:sz="0" w:space="0" w:color="auto"/>
        <w:bottom w:val="none" w:sz="0" w:space="0" w:color="auto"/>
        <w:right w:val="none" w:sz="0" w:space="0" w:color="auto"/>
      </w:divBdr>
      <w:divsChild>
        <w:div w:id="1061562059">
          <w:marLeft w:val="0"/>
          <w:marRight w:val="0"/>
          <w:marTop w:val="0"/>
          <w:marBottom w:val="0"/>
          <w:divBdr>
            <w:top w:val="single" w:sz="6" w:space="4" w:color="auto"/>
            <w:left w:val="single" w:sz="6" w:space="4" w:color="auto"/>
            <w:bottom w:val="single" w:sz="6" w:space="4" w:color="auto"/>
            <w:right w:val="single" w:sz="6" w:space="4" w:color="auto"/>
          </w:divBdr>
          <w:divsChild>
            <w:div w:id="970939246">
              <w:marLeft w:val="0"/>
              <w:marRight w:val="0"/>
              <w:marTop w:val="0"/>
              <w:marBottom w:val="0"/>
              <w:divBdr>
                <w:top w:val="none" w:sz="0" w:space="0" w:color="auto"/>
                <w:left w:val="none" w:sz="0" w:space="0" w:color="auto"/>
                <w:bottom w:val="none" w:sz="0" w:space="0" w:color="auto"/>
                <w:right w:val="none" w:sz="0" w:space="0" w:color="auto"/>
              </w:divBdr>
              <w:divsChild>
                <w:div w:id="12488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6212">
          <w:marLeft w:val="0"/>
          <w:marRight w:val="0"/>
          <w:marTop w:val="0"/>
          <w:marBottom w:val="0"/>
          <w:divBdr>
            <w:top w:val="single" w:sz="6" w:space="4" w:color="auto"/>
            <w:left w:val="single" w:sz="6" w:space="4" w:color="auto"/>
            <w:bottom w:val="single" w:sz="6" w:space="4" w:color="auto"/>
            <w:right w:val="single" w:sz="6" w:space="4" w:color="auto"/>
          </w:divBdr>
          <w:divsChild>
            <w:div w:id="12802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4588">
      <w:bodyDiv w:val="1"/>
      <w:marLeft w:val="0"/>
      <w:marRight w:val="0"/>
      <w:marTop w:val="0"/>
      <w:marBottom w:val="0"/>
      <w:divBdr>
        <w:top w:val="none" w:sz="0" w:space="0" w:color="auto"/>
        <w:left w:val="none" w:sz="0" w:space="0" w:color="auto"/>
        <w:bottom w:val="none" w:sz="0" w:space="0" w:color="auto"/>
        <w:right w:val="none" w:sz="0" w:space="0" w:color="auto"/>
      </w:divBdr>
    </w:div>
    <w:div w:id="1046635789">
      <w:bodyDiv w:val="1"/>
      <w:marLeft w:val="0"/>
      <w:marRight w:val="0"/>
      <w:marTop w:val="0"/>
      <w:marBottom w:val="0"/>
      <w:divBdr>
        <w:top w:val="none" w:sz="0" w:space="0" w:color="auto"/>
        <w:left w:val="none" w:sz="0" w:space="0" w:color="auto"/>
        <w:bottom w:val="none" w:sz="0" w:space="0" w:color="auto"/>
        <w:right w:val="none" w:sz="0" w:space="0" w:color="auto"/>
      </w:divBdr>
    </w:div>
    <w:div w:id="1065642122">
      <w:bodyDiv w:val="1"/>
      <w:marLeft w:val="0"/>
      <w:marRight w:val="0"/>
      <w:marTop w:val="0"/>
      <w:marBottom w:val="0"/>
      <w:divBdr>
        <w:top w:val="none" w:sz="0" w:space="0" w:color="auto"/>
        <w:left w:val="none" w:sz="0" w:space="0" w:color="auto"/>
        <w:bottom w:val="none" w:sz="0" w:space="0" w:color="auto"/>
        <w:right w:val="none" w:sz="0" w:space="0" w:color="auto"/>
      </w:divBdr>
      <w:divsChild>
        <w:div w:id="159008030">
          <w:marLeft w:val="0"/>
          <w:marRight w:val="0"/>
          <w:marTop w:val="0"/>
          <w:marBottom w:val="0"/>
          <w:divBdr>
            <w:top w:val="none" w:sz="0" w:space="0" w:color="auto"/>
            <w:left w:val="none" w:sz="0" w:space="0" w:color="auto"/>
            <w:bottom w:val="none" w:sz="0" w:space="0" w:color="auto"/>
            <w:right w:val="none" w:sz="0" w:space="0" w:color="auto"/>
          </w:divBdr>
          <w:divsChild>
            <w:div w:id="1897937264">
              <w:marLeft w:val="0"/>
              <w:marRight w:val="0"/>
              <w:marTop w:val="0"/>
              <w:marBottom w:val="0"/>
              <w:divBdr>
                <w:top w:val="none" w:sz="0" w:space="0" w:color="auto"/>
                <w:left w:val="none" w:sz="0" w:space="0" w:color="auto"/>
                <w:bottom w:val="none" w:sz="0" w:space="0" w:color="auto"/>
                <w:right w:val="none" w:sz="0" w:space="0" w:color="auto"/>
              </w:divBdr>
              <w:divsChild>
                <w:div w:id="1456872369">
                  <w:marLeft w:val="0"/>
                  <w:marRight w:val="0"/>
                  <w:marTop w:val="0"/>
                  <w:marBottom w:val="0"/>
                  <w:divBdr>
                    <w:top w:val="none" w:sz="0" w:space="0" w:color="auto"/>
                    <w:left w:val="none" w:sz="0" w:space="0" w:color="auto"/>
                    <w:bottom w:val="none" w:sz="0" w:space="0" w:color="auto"/>
                    <w:right w:val="none" w:sz="0" w:space="0" w:color="auto"/>
                  </w:divBdr>
                  <w:divsChild>
                    <w:div w:id="743915857">
                      <w:marLeft w:val="0"/>
                      <w:marRight w:val="0"/>
                      <w:marTop w:val="0"/>
                      <w:marBottom w:val="0"/>
                      <w:divBdr>
                        <w:top w:val="none" w:sz="0" w:space="0" w:color="auto"/>
                        <w:left w:val="none" w:sz="0" w:space="0" w:color="auto"/>
                        <w:bottom w:val="none" w:sz="0" w:space="0" w:color="auto"/>
                        <w:right w:val="none" w:sz="0" w:space="0" w:color="auto"/>
                      </w:divBdr>
                      <w:divsChild>
                        <w:div w:id="1487432823">
                          <w:marLeft w:val="0"/>
                          <w:marRight w:val="0"/>
                          <w:marTop w:val="0"/>
                          <w:marBottom w:val="0"/>
                          <w:divBdr>
                            <w:top w:val="none" w:sz="0" w:space="0" w:color="auto"/>
                            <w:left w:val="none" w:sz="0" w:space="0" w:color="auto"/>
                            <w:bottom w:val="none" w:sz="0" w:space="0" w:color="auto"/>
                            <w:right w:val="none" w:sz="0" w:space="0" w:color="auto"/>
                          </w:divBdr>
                          <w:divsChild>
                            <w:div w:id="14406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559199">
      <w:bodyDiv w:val="1"/>
      <w:marLeft w:val="0"/>
      <w:marRight w:val="0"/>
      <w:marTop w:val="0"/>
      <w:marBottom w:val="0"/>
      <w:divBdr>
        <w:top w:val="none" w:sz="0" w:space="0" w:color="auto"/>
        <w:left w:val="none" w:sz="0" w:space="0" w:color="auto"/>
        <w:bottom w:val="none" w:sz="0" w:space="0" w:color="auto"/>
        <w:right w:val="none" w:sz="0" w:space="0" w:color="auto"/>
      </w:divBdr>
    </w:div>
    <w:div w:id="1122261338">
      <w:bodyDiv w:val="1"/>
      <w:marLeft w:val="0"/>
      <w:marRight w:val="0"/>
      <w:marTop w:val="0"/>
      <w:marBottom w:val="0"/>
      <w:divBdr>
        <w:top w:val="none" w:sz="0" w:space="0" w:color="auto"/>
        <w:left w:val="none" w:sz="0" w:space="0" w:color="auto"/>
        <w:bottom w:val="none" w:sz="0" w:space="0" w:color="auto"/>
        <w:right w:val="none" w:sz="0" w:space="0" w:color="auto"/>
      </w:divBdr>
    </w:div>
    <w:div w:id="1183740235">
      <w:bodyDiv w:val="1"/>
      <w:marLeft w:val="0"/>
      <w:marRight w:val="0"/>
      <w:marTop w:val="0"/>
      <w:marBottom w:val="0"/>
      <w:divBdr>
        <w:top w:val="none" w:sz="0" w:space="0" w:color="auto"/>
        <w:left w:val="none" w:sz="0" w:space="0" w:color="auto"/>
        <w:bottom w:val="none" w:sz="0" w:space="0" w:color="auto"/>
        <w:right w:val="none" w:sz="0" w:space="0" w:color="auto"/>
      </w:divBdr>
    </w:div>
    <w:div w:id="1196382362">
      <w:bodyDiv w:val="1"/>
      <w:marLeft w:val="0"/>
      <w:marRight w:val="0"/>
      <w:marTop w:val="0"/>
      <w:marBottom w:val="0"/>
      <w:divBdr>
        <w:top w:val="none" w:sz="0" w:space="0" w:color="auto"/>
        <w:left w:val="none" w:sz="0" w:space="0" w:color="auto"/>
        <w:bottom w:val="none" w:sz="0" w:space="0" w:color="auto"/>
        <w:right w:val="none" w:sz="0" w:space="0" w:color="auto"/>
      </w:divBdr>
    </w:div>
    <w:div w:id="1233350981">
      <w:bodyDiv w:val="1"/>
      <w:marLeft w:val="0"/>
      <w:marRight w:val="0"/>
      <w:marTop w:val="0"/>
      <w:marBottom w:val="0"/>
      <w:divBdr>
        <w:top w:val="none" w:sz="0" w:space="0" w:color="auto"/>
        <w:left w:val="none" w:sz="0" w:space="0" w:color="auto"/>
        <w:bottom w:val="none" w:sz="0" w:space="0" w:color="auto"/>
        <w:right w:val="none" w:sz="0" w:space="0" w:color="auto"/>
      </w:divBdr>
    </w:div>
    <w:div w:id="1262956977">
      <w:bodyDiv w:val="1"/>
      <w:marLeft w:val="0"/>
      <w:marRight w:val="0"/>
      <w:marTop w:val="0"/>
      <w:marBottom w:val="0"/>
      <w:divBdr>
        <w:top w:val="none" w:sz="0" w:space="0" w:color="auto"/>
        <w:left w:val="none" w:sz="0" w:space="0" w:color="auto"/>
        <w:bottom w:val="none" w:sz="0" w:space="0" w:color="auto"/>
        <w:right w:val="none" w:sz="0" w:space="0" w:color="auto"/>
      </w:divBdr>
    </w:div>
    <w:div w:id="1297952109">
      <w:bodyDiv w:val="1"/>
      <w:marLeft w:val="0"/>
      <w:marRight w:val="0"/>
      <w:marTop w:val="0"/>
      <w:marBottom w:val="0"/>
      <w:divBdr>
        <w:top w:val="none" w:sz="0" w:space="0" w:color="auto"/>
        <w:left w:val="none" w:sz="0" w:space="0" w:color="auto"/>
        <w:bottom w:val="none" w:sz="0" w:space="0" w:color="auto"/>
        <w:right w:val="none" w:sz="0" w:space="0" w:color="auto"/>
      </w:divBdr>
    </w:div>
    <w:div w:id="1343431769">
      <w:bodyDiv w:val="1"/>
      <w:marLeft w:val="0"/>
      <w:marRight w:val="0"/>
      <w:marTop w:val="0"/>
      <w:marBottom w:val="0"/>
      <w:divBdr>
        <w:top w:val="none" w:sz="0" w:space="0" w:color="auto"/>
        <w:left w:val="none" w:sz="0" w:space="0" w:color="auto"/>
        <w:bottom w:val="none" w:sz="0" w:space="0" w:color="auto"/>
        <w:right w:val="none" w:sz="0" w:space="0" w:color="auto"/>
      </w:divBdr>
    </w:div>
    <w:div w:id="1372345357">
      <w:bodyDiv w:val="1"/>
      <w:marLeft w:val="0"/>
      <w:marRight w:val="0"/>
      <w:marTop w:val="0"/>
      <w:marBottom w:val="0"/>
      <w:divBdr>
        <w:top w:val="none" w:sz="0" w:space="0" w:color="auto"/>
        <w:left w:val="none" w:sz="0" w:space="0" w:color="auto"/>
        <w:bottom w:val="none" w:sz="0" w:space="0" w:color="auto"/>
        <w:right w:val="none" w:sz="0" w:space="0" w:color="auto"/>
      </w:divBdr>
    </w:div>
    <w:div w:id="1374958938">
      <w:bodyDiv w:val="1"/>
      <w:marLeft w:val="0"/>
      <w:marRight w:val="0"/>
      <w:marTop w:val="0"/>
      <w:marBottom w:val="0"/>
      <w:divBdr>
        <w:top w:val="none" w:sz="0" w:space="0" w:color="auto"/>
        <w:left w:val="none" w:sz="0" w:space="0" w:color="auto"/>
        <w:bottom w:val="none" w:sz="0" w:space="0" w:color="auto"/>
        <w:right w:val="none" w:sz="0" w:space="0" w:color="auto"/>
      </w:divBdr>
    </w:div>
    <w:div w:id="1386488742">
      <w:bodyDiv w:val="1"/>
      <w:marLeft w:val="0"/>
      <w:marRight w:val="0"/>
      <w:marTop w:val="0"/>
      <w:marBottom w:val="0"/>
      <w:divBdr>
        <w:top w:val="none" w:sz="0" w:space="0" w:color="auto"/>
        <w:left w:val="none" w:sz="0" w:space="0" w:color="auto"/>
        <w:bottom w:val="none" w:sz="0" w:space="0" w:color="auto"/>
        <w:right w:val="none" w:sz="0" w:space="0" w:color="auto"/>
      </w:divBdr>
    </w:div>
    <w:div w:id="1427729263">
      <w:bodyDiv w:val="1"/>
      <w:marLeft w:val="0"/>
      <w:marRight w:val="0"/>
      <w:marTop w:val="0"/>
      <w:marBottom w:val="0"/>
      <w:divBdr>
        <w:top w:val="none" w:sz="0" w:space="0" w:color="auto"/>
        <w:left w:val="none" w:sz="0" w:space="0" w:color="auto"/>
        <w:bottom w:val="none" w:sz="0" w:space="0" w:color="auto"/>
        <w:right w:val="none" w:sz="0" w:space="0" w:color="auto"/>
      </w:divBdr>
    </w:div>
    <w:div w:id="1431924121">
      <w:bodyDiv w:val="1"/>
      <w:marLeft w:val="0"/>
      <w:marRight w:val="0"/>
      <w:marTop w:val="0"/>
      <w:marBottom w:val="0"/>
      <w:divBdr>
        <w:top w:val="none" w:sz="0" w:space="0" w:color="auto"/>
        <w:left w:val="none" w:sz="0" w:space="0" w:color="auto"/>
        <w:bottom w:val="none" w:sz="0" w:space="0" w:color="auto"/>
        <w:right w:val="none" w:sz="0" w:space="0" w:color="auto"/>
      </w:divBdr>
    </w:div>
    <w:div w:id="1450970241">
      <w:bodyDiv w:val="1"/>
      <w:marLeft w:val="0"/>
      <w:marRight w:val="0"/>
      <w:marTop w:val="0"/>
      <w:marBottom w:val="0"/>
      <w:divBdr>
        <w:top w:val="none" w:sz="0" w:space="0" w:color="auto"/>
        <w:left w:val="none" w:sz="0" w:space="0" w:color="auto"/>
        <w:bottom w:val="none" w:sz="0" w:space="0" w:color="auto"/>
        <w:right w:val="none" w:sz="0" w:space="0" w:color="auto"/>
      </w:divBdr>
    </w:div>
    <w:div w:id="1463570657">
      <w:bodyDiv w:val="1"/>
      <w:marLeft w:val="0"/>
      <w:marRight w:val="0"/>
      <w:marTop w:val="0"/>
      <w:marBottom w:val="0"/>
      <w:divBdr>
        <w:top w:val="none" w:sz="0" w:space="0" w:color="auto"/>
        <w:left w:val="none" w:sz="0" w:space="0" w:color="auto"/>
        <w:bottom w:val="none" w:sz="0" w:space="0" w:color="auto"/>
        <w:right w:val="none" w:sz="0" w:space="0" w:color="auto"/>
      </w:divBdr>
    </w:div>
    <w:div w:id="1491482653">
      <w:bodyDiv w:val="1"/>
      <w:marLeft w:val="0"/>
      <w:marRight w:val="0"/>
      <w:marTop w:val="0"/>
      <w:marBottom w:val="0"/>
      <w:divBdr>
        <w:top w:val="none" w:sz="0" w:space="0" w:color="auto"/>
        <w:left w:val="none" w:sz="0" w:space="0" w:color="auto"/>
        <w:bottom w:val="none" w:sz="0" w:space="0" w:color="auto"/>
        <w:right w:val="none" w:sz="0" w:space="0" w:color="auto"/>
      </w:divBdr>
    </w:div>
    <w:div w:id="1510561187">
      <w:bodyDiv w:val="1"/>
      <w:marLeft w:val="0"/>
      <w:marRight w:val="0"/>
      <w:marTop w:val="0"/>
      <w:marBottom w:val="0"/>
      <w:divBdr>
        <w:top w:val="none" w:sz="0" w:space="0" w:color="auto"/>
        <w:left w:val="none" w:sz="0" w:space="0" w:color="auto"/>
        <w:bottom w:val="none" w:sz="0" w:space="0" w:color="auto"/>
        <w:right w:val="none" w:sz="0" w:space="0" w:color="auto"/>
      </w:divBdr>
    </w:div>
    <w:div w:id="1511261869">
      <w:bodyDiv w:val="1"/>
      <w:marLeft w:val="0"/>
      <w:marRight w:val="0"/>
      <w:marTop w:val="0"/>
      <w:marBottom w:val="0"/>
      <w:divBdr>
        <w:top w:val="none" w:sz="0" w:space="0" w:color="auto"/>
        <w:left w:val="none" w:sz="0" w:space="0" w:color="auto"/>
        <w:bottom w:val="none" w:sz="0" w:space="0" w:color="auto"/>
        <w:right w:val="none" w:sz="0" w:space="0" w:color="auto"/>
      </w:divBdr>
    </w:div>
    <w:div w:id="1517302154">
      <w:bodyDiv w:val="1"/>
      <w:marLeft w:val="0"/>
      <w:marRight w:val="0"/>
      <w:marTop w:val="0"/>
      <w:marBottom w:val="0"/>
      <w:divBdr>
        <w:top w:val="none" w:sz="0" w:space="0" w:color="auto"/>
        <w:left w:val="none" w:sz="0" w:space="0" w:color="auto"/>
        <w:bottom w:val="none" w:sz="0" w:space="0" w:color="auto"/>
        <w:right w:val="none" w:sz="0" w:space="0" w:color="auto"/>
      </w:divBdr>
    </w:div>
    <w:div w:id="1520394465">
      <w:bodyDiv w:val="1"/>
      <w:marLeft w:val="0"/>
      <w:marRight w:val="0"/>
      <w:marTop w:val="0"/>
      <w:marBottom w:val="0"/>
      <w:divBdr>
        <w:top w:val="none" w:sz="0" w:space="0" w:color="auto"/>
        <w:left w:val="none" w:sz="0" w:space="0" w:color="auto"/>
        <w:bottom w:val="none" w:sz="0" w:space="0" w:color="auto"/>
        <w:right w:val="none" w:sz="0" w:space="0" w:color="auto"/>
      </w:divBdr>
    </w:div>
    <w:div w:id="1574469378">
      <w:bodyDiv w:val="1"/>
      <w:marLeft w:val="0"/>
      <w:marRight w:val="0"/>
      <w:marTop w:val="0"/>
      <w:marBottom w:val="0"/>
      <w:divBdr>
        <w:top w:val="none" w:sz="0" w:space="0" w:color="auto"/>
        <w:left w:val="none" w:sz="0" w:space="0" w:color="auto"/>
        <w:bottom w:val="none" w:sz="0" w:space="0" w:color="auto"/>
        <w:right w:val="none" w:sz="0" w:space="0" w:color="auto"/>
      </w:divBdr>
    </w:div>
    <w:div w:id="1644701586">
      <w:bodyDiv w:val="1"/>
      <w:marLeft w:val="0"/>
      <w:marRight w:val="0"/>
      <w:marTop w:val="0"/>
      <w:marBottom w:val="0"/>
      <w:divBdr>
        <w:top w:val="none" w:sz="0" w:space="0" w:color="auto"/>
        <w:left w:val="none" w:sz="0" w:space="0" w:color="auto"/>
        <w:bottom w:val="none" w:sz="0" w:space="0" w:color="auto"/>
        <w:right w:val="none" w:sz="0" w:space="0" w:color="auto"/>
      </w:divBdr>
    </w:div>
    <w:div w:id="1654874399">
      <w:bodyDiv w:val="1"/>
      <w:marLeft w:val="0"/>
      <w:marRight w:val="0"/>
      <w:marTop w:val="0"/>
      <w:marBottom w:val="0"/>
      <w:divBdr>
        <w:top w:val="none" w:sz="0" w:space="0" w:color="auto"/>
        <w:left w:val="none" w:sz="0" w:space="0" w:color="auto"/>
        <w:bottom w:val="none" w:sz="0" w:space="0" w:color="auto"/>
        <w:right w:val="none" w:sz="0" w:space="0" w:color="auto"/>
      </w:divBdr>
    </w:div>
    <w:div w:id="1688436373">
      <w:bodyDiv w:val="1"/>
      <w:marLeft w:val="0"/>
      <w:marRight w:val="0"/>
      <w:marTop w:val="0"/>
      <w:marBottom w:val="0"/>
      <w:divBdr>
        <w:top w:val="none" w:sz="0" w:space="0" w:color="auto"/>
        <w:left w:val="none" w:sz="0" w:space="0" w:color="auto"/>
        <w:bottom w:val="none" w:sz="0" w:space="0" w:color="auto"/>
        <w:right w:val="none" w:sz="0" w:space="0" w:color="auto"/>
      </w:divBdr>
    </w:div>
    <w:div w:id="1737896967">
      <w:bodyDiv w:val="1"/>
      <w:marLeft w:val="0"/>
      <w:marRight w:val="0"/>
      <w:marTop w:val="0"/>
      <w:marBottom w:val="0"/>
      <w:divBdr>
        <w:top w:val="none" w:sz="0" w:space="0" w:color="auto"/>
        <w:left w:val="none" w:sz="0" w:space="0" w:color="auto"/>
        <w:bottom w:val="none" w:sz="0" w:space="0" w:color="auto"/>
        <w:right w:val="none" w:sz="0" w:space="0" w:color="auto"/>
      </w:divBdr>
    </w:div>
    <w:div w:id="1758822256">
      <w:bodyDiv w:val="1"/>
      <w:marLeft w:val="0"/>
      <w:marRight w:val="0"/>
      <w:marTop w:val="0"/>
      <w:marBottom w:val="0"/>
      <w:divBdr>
        <w:top w:val="none" w:sz="0" w:space="0" w:color="auto"/>
        <w:left w:val="none" w:sz="0" w:space="0" w:color="auto"/>
        <w:bottom w:val="none" w:sz="0" w:space="0" w:color="auto"/>
        <w:right w:val="none" w:sz="0" w:space="0" w:color="auto"/>
      </w:divBdr>
    </w:div>
    <w:div w:id="1766001591">
      <w:bodyDiv w:val="1"/>
      <w:marLeft w:val="0"/>
      <w:marRight w:val="0"/>
      <w:marTop w:val="0"/>
      <w:marBottom w:val="0"/>
      <w:divBdr>
        <w:top w:val="none" w:sz="0" w:space="0" w:color="auto"/>
        <w:left w:val="none" w:sz="0" w:space="0" w:color="auto"/>
        <w:bottom w:val="none" w:sz="0" w:space="0" w:color="auto"/>
        <w:right w:val="none" w:sz="0" w:space="0" w:color="auto"/>
      </w:divBdr>
    </w:div>
    <w:div w:id="1787848451">
      <w:bodyDiv w:val="1"/>
      <w:marLeft w:val="0"/>
      <w:marRight w:val="0"/>
      <w:marTop w:val="0"/>
      <w:marBottom w:val="0"/>
      <w:divBdr>
        <w:top w:val="none" w:sz="0" w:space="0" w:color="auto"/>
        <w:left w:val="none" w:sz="0" w:space="0" w:color="auto"/>
        <w:bottom w:val="none" w:sz="0" w:space="0" w:color="auto"/>
        <w:right w:val="none" w:sz="0" w:space="0" w:color="auto"/>
      </w:divBdr>
    </w:div>
    <w:div w:id="1833062581">
      <w:bodyDiv w:val="1"/>
      <w:marLeft w:val="0"/>
      <w:marRight w:val="0"/>
      <w:marTop w:val="0"/>
      <w:marBottom w:val="0"/>
      <w:divBdr>
        <w:top w:val="none" w:sz="0" w:space="0" w:color="auto"/>
        <w:left w:val="none" w:sz="0" w:space="0" w:color="auto"/>
        <w:bottom w:val="none" w:sz="0" w:space="0" w:color="auto"/>
        <w:right w:val="none" w:sz="0" w:space="0" w:color="auto"/>
      </w:divBdr>
    </w:div>
    <w:div w:id="1902323559">
      <w:bodyDiv w:val="1"/>
      <w:marLeft w:val="0"/>
      <w:marRight w:val="0"/>
      <w:marTop w:val="0"/>
      <w:marBottom w:val="0"/>
      <w:divBdr>
        <w:top w:val="none" w:sz="0" w:space="0" w:color="auto"/>
        <w:left w:val="none" w:sz="0" w:space="0" w:color="auto"/>
        <w:bottom w:val="none" w:sz="0" w:space="0" w:color="auto"/>
        <w:right w:val="none" w:sz="0" w:space="0" w:color="auto"/>
      </w:divBdr>
    </w:div>
    <w:div w:id="2007005903">
      <w:bodyDiv w:val="1"/>
      <w:marLeft w:val="0"/>
      <w:marRight w:val="0"/>
      <w:marTop w:val="0"/>
      <w:marBottom w:val="0"/>
      <w:divBdr>
        <w:top w:val="none" w:sz="0" w:space="0" w:color="auto"/>
        <w:left w:val="none" w:sz="0" w:space="0" w:color="auto"/>
        <w:bottom w:val="none" w:sz="0" w:space="0" w:color="auto"/>
        <w:right w:val="none" w:sz="0" w:space="0" w:color="auto"/>
      </w:divBdr>
      <w:divsChild>
        <w:div w:id="1156191842">
          <w:marLeft w:val="0"/>
          <w:marRight w:val="0"/>
          <w:marTop w:val="0"/>
          <w:marBottom w:val="0"/>
          <w:divBdr>
            <w:top w:val="single" w:sz="6" w:space="4" w:color="auto"/>
            <w:left w:val="single" w:sz="6" w:space="4" w:color="auto"/>
            <w:bottom w:val="single" w:sz="6" w:space="4" w:color="auto"/>
            <w:right w:val="single" w:sz="6" w:space="4" w:color="auto"/>
          </w:divBdr>
          <w:divsChild>
            <w:div w:id="1790588423">
              <w:marLeft w:val="0"/>
              <w:marRight w:val="0"/>
              <w:marTop w:val="0"/>
              <w:marBottom w:val="0"/>
              <w:divBdr>
                <w:top w:val="none" w:sz="0" w:space="0" w:color="auto"/>
                <w:left w:val="none" w:sz="0" w:space="0" w:color="auto"/>
                <w:bottom w:val="none" w:sz="0" w:space="0" w:color="auto"/>
                <w:right w:val="none" w:sz="0" w:space="0" w:color="auto"/>
              </w:divBdr>
              <w:divsChild>
                <w:div w:id="1323460595">
                  <w:marLeft w:val="0"/>
                  <w:marRight w:val="0"/>
                  <w:marTop w:val="0"/>
                  <w:marBottom w:val="0"/>
                  <w:divBdr>
                    <w:top w:val="none" w:sz="0" w:space="0" w:color="auto"/>
                    <w:left w:val="none" w:sz="0" w:space="0" w:color="auto"/>
                    <w:bottom w:val="none" w:sz="0" w:space="0" w:color="auto"/>
                    <w:right w:val="none" w:sz="0" w:space="0" w:color="auto"/>
                  </w:divBdr>
                  <w:divsChild>
                    <w:div w:id="152740838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2016766451">
      <w:bodyDiv w:val="1"/>
      <w:marLeft w:val="0"/>
      <w:marRight w:val="0"/>
      <w:marTop w:val="0"/>
      <w:marBottom w:val="0"/>
      <w:divBdr>
        <w:top w:val="none" w:sz="0" w:space="0" w:color="auto"/>
        <w:left w:val="none" w:sz="0" w:space="0" w:color="auto"/>
        <w:bottom w:val="none" w:sz="0" w:space="0" w:color="auto"/>
        <w:right w:val="none" w:sz="0" w:space="0" w:color="auto"/>
      </w:divBdr>
    </w:div>
    <w:div w:id="21071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Dharmeshpatel25Sep/Coursera-Capston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Dharmeshpatel25Sep/Coursera-Capstone/blob/master/Toronto_df.csv"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eo.nyu.edu/catalog/nyu_2451_34572"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rmesh.Patel\AppData\Local\Microsoft\Office\16.0\DTS\en-US%7bF7EC6B1A-2927-41B6-9D44-5ECBC8FAA506%7d\%7bD2B0B583-E9A0-47E4-9D46-D5EDD238DEBB%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A1BF3E4-C3B1-433F-B62A-221297EB6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{D2B0B583-E9A0-47E4-9D46-D5EDD238DEBB}tf02786999_win32.dotx</Template>
  <TotalTime>1686</TotalTime>
  <Pages>12</Pages>
  <Words>2825</Words>
  <Characters>16103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Dharmesh.Patel</dc:creator>
  <cp:keywords/>
  <dc:description/>
  <cp:lastModifiedBy>Dharmesh.Patel</cp:lastModifiedBy>
  <cp:revision>50</cp:revision>
  <cp:lastPrinted>2020-07-09T13:03:00Z</cp:lastPrinted>
  <dcterms:created xsi:type="dcterms:W3CDTF">2020-07-07T05:41:00Z</dcterms:created>
  <dcterms:modified xsi:type="dcterms:W3CDTF">2020-07-09T13:10:00Z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